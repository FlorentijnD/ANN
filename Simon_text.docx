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png" ContentType="image/png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22.5343pt;margin-top:56.3744pt;width:550.84pt;height:72.5pt;mso-position-horizontal-relative:page;mso-position-vertical-relative:page;z-index:-811" coordorigin="451,1127" coordsize="11017,1450">
            <v:shape style="position:absolute;left:461;top:1137;width:10997;height:1133" coordorigin="461,1137" coordsize="10997,1133" path="m461,1137l461,2270,11457,2270,11457,1137,461,1137xe" filled="t" fillcolor="#1D8DB0" stroked="f">
              <v:path arrowok="t"/>
              <v:fill/>
            </v:shape>
            <v:shape type="#_x0000_t75" style="position:absolute;left:465;top:1142;width:10987;height:1123">
              <v:imagedata o:title="" r:id="rId5"/>
            </v:shape>
            <v:shape type="#_x0000_t75" style="position:absolute;left:470;top:1387;width:10973;height:1133">
              <v:imagedata o:title="" r:id="rId6"/>
            </v:shape>
            <v:shape type="#_x0000_t75" style="position:absolute;left:869;top:1445;width:3168;height:1133">
              <v:imagedata o:title="" r:id="rId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26"/>
        <w:ind w:left="1919" w:right="1917"/>
      </w:pPr>
      <w:r>
        <w:rPr>
          <w:rFonts w:cs="Arial" w:hAnsi="Arial" w:eastAsia="Arial" w:ascii="Arial"/>
          <w:w w:val="102"/>
          <w:sz w:val="32"/>
          <w:szCs w:val="32"/>
        </w:rPr>
        <w:t>Report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Artificial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Neural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Networks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lineRule="auto" w:line="528"/>
        <w:ind w:left="2132" w:right="2128"/>
        <w:sectPr>
          <w:pgNumType w:start="1"/>
          <w:pgMar w:footer="746" w:header="0" w:top="1560" w:bottom="280" w:left="1680" w:right="1680"/>
          <w:footerReference w:type="default" r:id="rId4"/>
          <w:pgSz w:w="11920" w:h="16840"/>
        </w:sectPr>
      </w:pPr>
      <w:r>
        <w:rPr>
          <w:rFonts w:cs="Arial" w:hAnsi="Arial" w:eastAsia="Arial" w:ascii="Arial"/>
          <w:w w:val="102"/>
          <w:sz w:val="32"/>
          <w:szCs w:val="32"/>
        </w:rPr>
        <w:t>name: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Simon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Lamonica</w:t>
      </w:r>
      <w:r>
        <w:rPr>
          <w:rFonts w:cs="Arial" w:hAnsi="Arial" w:eastAsia="Arial" w:ascii="Arial"/>
          <w:w w:val="102"/>
          <w:sz w:val="32"/>
          <w:szCs w:val="32"/>
        </w:rPr>
        <w:t> student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number: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r0380453</w:t>
      </w:r>
      <w:r>
        <w:rPr>
          <w:rFonts w:cs="Arial" w:hAnsi="Arial" w:eastAsia="Arial" w:ascii="Arial"/>
          <w:w w:val="102"/>
          <w:sz w:val="32"/>
          <w:szCs w:val="32"/>
        </w:rPr>
        <w:t> study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program: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credit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102"/>
          <w:sz w:val="32"/>
          <w:szCs w:val="32"/>
        </w:rPr>
        <w:t>contract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28"/>
          <w:szCs w:val="28"/>
        </w:rPr>
        <w:jc w:val="both"/>
        <w:spacing w:before="68"/>
        <w:ind w:left="105" w:right="2191"/>
      </w:pPr>
      <w:r>
        <w:pict>
          <v:group style="position:absolute;margin-left:8.8543pt;margin-top:441.594pt;width:570.74pt;height:155.78pt;mso-position-horizontal-relative:page;mso-position-vertical-relative:page;z-index:-810" coordorigin="177,8832" coordsize="11415,3116">
            <v:shape type="#_x0000_t75" style="position:absolute;left:3917;top:8837;width:4022;height:2875">
              <v:imagedata o:title="" r:id="rId8"/>
            </v:shape>
            <v:shape type="#_x0000_t75" style="position:absolute;left:7574;top:8832;width:4018;height:2870">
              <v:imagedata o:title="" r:id="rId9"/>
            </v:shape>
            <v:shape type="#_x0000_t75" style="position:absolute;left:259;top:8837;width:4022;height:2875">
              <v:imagedata o:title="" r:id="rId10"/>
            </v:shape>
            <v:shape style="position:absolute;left:187;top:11529;width:8803;height:408" coordorigin="187,11529" coordsize="8803,408" path="m8990,11937l8990,11529,187,11529,187,11937,8990,11937xe" filled="t" fillcolor="#FFFFFF" stroked="f">
              <v:path arrowok="t"/>
              <v:fill/>
            </v:shape>
            <v:shape type="#_x0000_t75" style="position:absolute;left:91;top:11529;width:8899;height:408">
              <v:imagedata o:title="" r:id="rId11"/>
            </v:shape>
            <w10:wrap type="none"/>
          </v:group>
        </w:pict>
      </w:r>
      <w:r>
        <w:rPr>
          <w:rFonts w:cs="Arial" w:hAnsi="Arial" w:eastAsia="Arial" w:ascii="Arial"/>
          <w:b/>
          <w:w w:val="99"/>
          <w:sz w:val="28"/>
          <w:szCs w:val="28"/>
        </w:rPr>
        <w:t>1.</w:t>
      </w:r>
      <w:r>
        <w:rPr>
          <w:rFonts w:cs="Arial" w:hAnsi="Arial" w:eastAsia="Arial" w:ascii="Arial"/>
          <w:b/>
          <w:w w:val="100"/>
          <w:sz w:val="28"/>
          <w:szCs w:val="28"/>
        </w:rPr>
        <w:t>  </w:t>
      </w:r>
      <w:r>
        <w:rPr>
          <w:rFonts w:cs="Arial" w:hAnsi="Arial" w:eastAsia="Arial" w:ascii="Arial"/>
          <w:b/>
          <w:w w:val="99"/>
          <w:sz w:val="28"/>
          <w:szCs w:val="28"/>
        </w:rPr>
        <w:t>Exercise: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Supervised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learning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and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generalisation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5" w:lineRule="auto" w:line="254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report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tries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examine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4"/>
          <w:sz w:val="18"/>
          <w:szCs w:val="18"/>
        </w:rPr>
        <w:t> 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specified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are: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4"/>
          <w:sz w:val="18"/>
          <w:szCs w:val="18"/>
        </w:rPr>
        <w:t> 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(“traingd”),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adaptive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learning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(‘traingda”),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Fletcher-Reeves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conjugate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4"/>
          <w:sz w:val="18"/>
          <w:szCs w:val="18"/>
        </w:rPr>
        <w:t> descent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(“traincgf”),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Polak-Ribiere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conjugate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(“traincgp”),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BFGS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quasi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Newton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4"/>
          <w:sz w:val="18"/>
          <w:szCs w:val="18"/>
        </w:rPr>
        <w:t> (“trainbfg”),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Levenberg-Marquardt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(“trainlm”)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(“trainbr”).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term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prevent</w:t>
      </w:r>
      <w:r>
        <w:rPr>
          <w:rFonts w:cs="Arial" w:hAnsi="Arial" w:eastAsia="Arial" w:ascii="Arial"/>
          <w:w w:val="104"/>
          <w:sz w:val="18"/>
          <w:szCs w:val="18"/>
        </w:rPr>
        <w:t> overfitting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including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favoring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small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4"/>
          <w:sz w:val="18"/>
          <w:szCs w:val="18"/>
        </w:rPr>
        <w:t> weight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hyperparameters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their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default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MATLAB.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exercise,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estimate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2-period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wave.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4"/>
          <w:sz w:val="18"/>
          <w:szCs w:val="18"/>
        </w:rPr>
        <w:t> 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consist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evenly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drawn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2-period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wave,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x-value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point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×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(1/100)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×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(4</w:t>
      </w:r>
      <w:r>
        <w:rPr>
          <w:rFonts w:cs="Cambria Math" w:hAnsi="Cambria Math" w:eastAsia="Cambria Math" w:ascii="Cambria Math"/>
          <w:color w:val="000000"/>
          <w:w w:val="104"/>
          <w:sz w:val="18"/>
          <w:szCs w:val="18"/>
        </w:rPr>
        <w:t>𝜋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)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with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i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being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a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discrete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number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from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1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till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100.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 corresponding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y-values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are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then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equal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to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sinus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of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those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x-values.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examine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tic-toc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MATLAB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4"/>
          <w:sz w:val="18"/>
          <w:szCs w:val="18"/>
        </w:rPr>
        <w:t> inserting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tic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before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saving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toc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placed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after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training,</w:t>
      </w:r>
      <w:r>
        <w:rPr>
          <w:rFonts w:cs="Arial" w:hAnsi="Arial" w:eastAsia="Arial" w:ascii="Arial"/>
          <w:w w:val="104"/>
          <w:sz w:val="18"/>
          <w:szCs w:val="18"/>
        </w:rPr>
        <w:t> 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necessary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until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convergence.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4"/>
          <w:sz w:val="18"/>
          <w:szCs w:val="18"/>
        </w:rPr>
        <w:t> 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measured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(root-mean-</w:t>
      </w:r>
      <w:r>
        <w:rPr>
          <w:rFonts w:cs="Arial" w:hAnsi="Arial" w:eastAsia="Arial" w:ascii="Arial"/>
          <w:w w:val="104"/>
          <w:sz w:val="18"/>
          <w:szCs w:val="18"/>
        </w:rPr>
        <w:t> square-error).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6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complexity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chance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overfitting.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network’s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becomes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important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execute</w:t>
      </w:r>
      <w:r>
        <w:rPr>
          <w:rFonts w:cs="Arial" w:hAnsi="Arial" w:eastAsia="Arial" w:ascii="Arial"/>
          <w:w w:val="104"/>
          <w:sz w:val="18"/>
          <w:szCs w:val="18"/>
        </w:rPr>
        <w:t> many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6"/>
      </w:pP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estimate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create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sample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before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added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set,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determined</w:t>
      </w:r>
      <w:r>
        <w:rPr>
          <w:rFonts w:cs="Arial" w:hAnsi="Arial" w:eastAsia="Arial" w:ascii="Arial"/>
          <w:w w:val="104"/>
          <w:sz w:val="18"/>
          <w:szCs w:val="18"/>
        </w:rPr>
        <w:t> completely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80-20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rule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80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assigned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4"/>
          <w:sz w:val="18"/>
          <w:szCs w:val="18"/>
        </w:rPr>
        <w:t> remaining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After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speed,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across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metric.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5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plots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4"/>
          <w:sz w:val="18"/>
          <w:szCs w:val="18"/>
        </w:rPr>
        <w:t> 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5,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 w:lineRule="exact" w:line="180"/>
        <w:ind w:left="191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 w:lineRule="auto" w:line="253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plots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4"/>
          <w:sz w:val="18"/>
          <w:szCs w:val="18"/>
        </w:rPr>
        <w:t> 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y-values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During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standard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Gaussian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distribution,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multiplied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constant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5"/>
        <w:ind w:left="105" w:right="92"/>
        <w:sectPr>
          <w:pgMar w:header="0" w:footer="746" w:top="136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‘noise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‘noise’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y-values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amount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added.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step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take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0.1,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0.2,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0.3,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0.4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0.5.</w:t>
      </w:r>
      <w:r>
        <w:rPr>
          <w:rFonts w:cs="Arial" w:hAnsi="Arial" w:eastAsia="Arial" w:ascii="Arial"/>
          <w:w w:val="104"/>
          <w:sz w:val="18"/>
          <w:szCs w:val="18"/>
        </w:rPr>
        <w:t> Overfitting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problem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starts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actual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sinus</w:t>
      </w:r>
      <w:r>
        <w:rPr>
          <w:rFonts w:cs="Arial" w:hAnsi="Arial" w:eastAsia="Arial" w:ascii="Arial"/>
          <w:w w:val="104"/>
          <w:sz w:val="18"/>
          <w:szCs w:val="18"/>
        </w:rPr>
        <w:t> function.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fixed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pict>
          <v:group style="position:absolute;margin-left:13.4343pt;margin-top:81.3544pt;width:571.68pt;height:144.98pt;mso-position-horizontal-relative:page;mso-position-vertical-relative:page;z-index:-809" coordorigin="269,1627" coordsize="11434,2900">
            <v:shape type="#_x0000_t75" style="position:absolute;left:269;top:1627;width:4042;height:2842">
              <v:imagedata o:title="" r:id="rId12"/>
            </v:shape>
            <v:shape type="#_x0000_t75" style="position:absolute;left:3955;top:1632;width:4037;height:2842">
              <v:imagedata o:title="" r:id="rId13"/>
            </v:shape>
            <v:shape type="#_x0000_t75" style="position:absolute;left:7627;top:1632;width:4075;height:2870">
              <v:imagedata o:title="" r:id="rId14"/>
            </v:shape>
            <v:shape style="position:absolute;left:811;top:4329;width:9182;height:187" coordorigin="811,4329" coordsize="9182,187" path="m811,4329l811,4517,9993,4517,9993,4329,811,4329xe" filled="t" fillcolor="#FFFFFF" stroked="f">
              <v:path arrowok="t"/>
              <v:fill/>
            </v:shape>
            <v:shape type="#_x0000_t75" style="position:absolute;left:811;top:4329;width:9182;height:187">
              <v:imagedata o:title="" r:id="rId15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 w:lineRule="exact" w:line="180"/>
        <w:ind w:left="191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noise.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 w:lineRule="auto" w:line="254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(“trainbr”)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remain</w:t>
      </w:r>
      <w:r>
        <w:rPr>
          <w:rFonts w:cs="Arial" w:hAnsi="Arial" w:eastAsia="Arial" w:ascii="Arial"/>
          <w:w w:val="104"/>
          <w:sz w:val="18"/>
          <w:szCs w:val="18"/>
        </w:rPr>
        <w:t> 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expected,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term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4"/>
          <w:sz w:val="18"/>
          <w:szCs w:val="18"/>
        </w:rPr>
        <w:t> 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makes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parameter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weights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remain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low,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turn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makes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parametrized.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barplots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(“trainbr”)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missing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1.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0,001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4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becomes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except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(“trainbr”),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whenever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becomes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too</w:t>
      </w:r>
      <w:r>
        <w:rPr>
          <w:rFonts w:cs="Arial" w:hAnsi="Arial" w:eastAsia="Arial" w:ascii="Arial"/>
          <w:w w:val="104"/>
          <w:sz w:val="18"/>
          <w:szCs w:val="18"/>
        </w:rPr>
        <w:t> high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becomes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complex.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those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types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algorithms,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excluding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4"/>
          <w:sz w:val="18"/>
          <w:szCs w:val="18"/>
        </w:rPr>
        <w:t> regularization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(“trainbr”),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Levenberg-Marquardt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(“trainlm”)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comparison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barplots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Levenberg-Marquardt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4"/>
          <w:sz w:val="18"/>
          <w:szCs w:val="18"/>
        </w:rPr>
        <w:t> 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0,001.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4"/>
      </w:pP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used,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estimating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wave.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(“traingd”)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4"/>
          <w:sz w:val="18"/>
          <w:szCs w:val="18"/>
        </w:rPr>
        <w:t> 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becoming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becomes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(e.g.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40-100).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4"/>
          <w:sz w:val="18"/>
          <w:szCs w:val="18"/>
        </w:rPr>
        <w:t> 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incorporates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first-order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information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(gradient)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updating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convergence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take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longer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methods.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4"/>
          <w:sz w:val="18"/>
          <w:szCs w:val="18"/>
        </w:rPr>
        <w:t> 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expected,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negatively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4"/>
          <w:sz w:val="18"/>
          <w:szCs w:val="18"/>
        </w:rPr>
        <w:t> 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middle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4"/>
          <w:sz w:val="18"/>
          <w:szCs w:val="18"/>
        </w:rPr>
        <w:t> perform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worse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actual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relationship.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handles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4"/>
          <w:sz w:val="18"/>
          <w:szCs w:val="18"/>
        </w:rPr>
        <w:t> 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degrees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comparison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4"/>
          <w:sz w:val="18"/>
          <w:szCs w:val="18"/>
        </w:rPr>
        <w:t> 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generalization.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surprising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comes</w:t>
      </w:r>
      <w:r>
        <w:rPr>
          <w:rFonts w:cs="Arial" w:hAnsi="Arial" w:eastAsia="Arial" w:ascii="Arial"/>
          <w:w w:val="104"/>
          <w:sz w:val="18"/>
          <w:szCs w:val="18"/>
        </w:rPr>
        <w:t> 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degrees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noise.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(“trainbr”)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handle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overfitting,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parameters,</w:t>
      </w:r>
      <w:r>
        <w:rPr>
          <w:rFonts w:cs="Arial" w:hAnsi="Arial" w:eastAsia="Arial" w:ascii="Arial"/>
          <w:w w:val="104"/>
          <w:sz w:val="18"/>
          <w:szCs w:val="18"/>
        </w:rPr>
        <w:t> 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Incorporating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good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4"/>
          <w:sz w:val="18"/>
          <w:szCs w:val="18"/>
        </w:rPr>
        <w:t> handling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overfitting,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longer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worse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relatively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4"/>
          <w:sz w:val="18"/>
          <w:szCs w:val="18"/>
        </w:rPr>
        <w:t> 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faster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(“traingd”)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(“trainbr”).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8"/>
          <w:szCs w:val="28"/>
        </w:rPr>
        <w:jc w:val="both"/>
        <w:ind w:left="105" w:right="3869"/>
      </w:pPr>
      <w:r>
        <w:rPr>
          <w:rFonts w:cs="Arial" w:hAnsi="Arial" w:eastAsia="Arial" w:ascii="Arial"/>
          <w:b/>
          <w:w w:val="99"/>
          <w:sz w:val="28"/>
          <w:szCs w:val="28"/>
        </w:rPr>
        <w:t>2.</w:t>
      </w:r>
      <w:r>
        <w:rPr>
          <w:rFonts w:cs="Arial" w:hAnsi="Arial" w:eastAsia="Arial" w:ascii="Arial"/>
          <w:b/>
          <w:w w:val="100"/>
          <w:sz w:val="28"/>
          <w:szCs w:val="28"/>
        </w:rPr>
        <w:t>  </w:t>
      </w:r>
      <w:r>
        <w:rPr>
          <w:rFonts w:cs="Arial" w:hAnsi="Arial" w:eastAsia="Arial" w:ascii="Arial"/>
          <w:b/>
          <w:w w:val="99"/>
          <w:sz w:val="28"/>
          <w:szCs w:val="28"/>
        </w:rPr>
        <w:t>Exercise: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Recurrent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neural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networks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47"/>
        <w:ind w:left="462"/>
      </w:pPr>
      <w:r>
        <w:rPr>
          <w:rFonts w:cs="Arial" w:hAnsi="Arial" w:eastAsia="Arial" w:ascii="Arial"/>
          <w:b/>
          <w:w w:val="99"/>
          <w:sz w:val="28"/>
          <w:szCs w:val="28"/>
        </w:rPr>
        <w:t>2.1.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Hopfield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net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9" w:lineRule="auto" w:line="253"/>
        <w:ind w:left="105" w:right="90"/>
        <w:sectPr>
          <w:pgMar w:header="0" w:footer="746" w:top="156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consisting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240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perform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recognition.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every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4"/>
          <w:sz w:val="18"/>
          <w:szCs w:val="18"/>
        </w:rPr>
        <w:t> 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240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elements,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needs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4"/>
          <w:sz w:val="18"/>
          <w:szCs w:val="18"/>
        </w:rPr>
        <w:t> network.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0-9,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assigned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network.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minimum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energy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correct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needs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identified,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may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vector.</w:t>
      </w:r>
      <w:r>
        <w:rPr>
          <w:rFonts w:cs="Arial" w:hAnsi="Arial" w:eastAsia="Arial" w:ascii="Arial"/>
          <w:w w:val="104"/>
          <w:sz w:val="18"/>
          <w:szCs w:val="18"/>
        </w:rPr>
        <w:t> However,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exist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well.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identified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205" w:right="92"/>
      </w:pPr>
      <w:r>
        <w:rPr>
          <w:rFonts w:cs="Arial" w:hAnsi="Arial" w:eastAsia="Arial" w:ascii="Arial"/>
          <w:w w:val="104"/>
          <w:sz w:val="18"/>
          <w:szCs w:val="18"/>
        </w:rPr>
        <w:t>minima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energy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‘correct’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initially</w:t>
      </w:r>
      <w:r>
        <w:rPr>
          <w:rFonts w:cs="Arial" w:hAnsi="Arial" w:eastAsia="Arial" w:ascii="Arial"/>
          <w:w w:val="104"/>
          <w:sz w:val="18"/>
          <w:szCs w:val="18"/>
        </w:rPr>
        <w:t> added.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identified.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205" w:right="91"/>
      </w:pPr>
      <w:r>
        <w:pict>
          <v:group style="position:absolute;margin-left:66.9543pt;margin-top:53.5729pt;width:434.16pt;height:117.36pt;mso-position-horizontal-relative:page;mso-position-vertical-relative:paragraph;z-index:-808" coordorigin="1339,1071" coordsize="8683,2347">
            <v:shape type="#_x0000_t75" style="position:absolute;left:1339;top:1076;width:5078;height:2314">
              <v:imagedata o:title="" r:id="rId16"/>
            </v:shape>
            <v:shape type="#_x0000_t75" style="position:absolute;left:5918;top:1071;width:4104;height:2347">
              <v:imagedata o:title="" r:id="rId17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standard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Gaussian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distribution,</w:t>
      </w:r>
      <w:r>
        <w:rPr>
          <w:rFonts w:cs="Arial" w:hAnsi="Arial" w:eastAsia="Arial" w:ascii="Arial"/>
          <w:w w:val="104"/>
          <w:sz w:val="18"/>
          <w:szCs w:val="18"/>
        </w:rPr>
        <w:t> multiplied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4"/>
          <w:sz w:val="18"/>
          <w:szCs w:val="18"/>
        </w:rPr>
        <w:t> images.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(0-9),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network.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ind w:left="205" w:right="2482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3: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noise.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amount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steps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kept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205" w:right="90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barplots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4"/>
          <w:sz w:val="18"/>
          <w:szCs w:val="18"/>
        </w:rPr>
        <w:t> 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level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levels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4"/>
          <w:sz w:val="18"/>
          <w:szCs w:val="18"/>
        </w:rPr>
        <w:t> 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8.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barplots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</w:t>
      </w:r>
      <w:r>
        <w:rPr>
          <w:rFonts w:cs="Arial" w:hAnsi="Arial" w:eastAsia="Arial" w:ascii="Arial"/>
          <w:w w:val="104"/>
          <w:sz w:val="18"/>
          <w:szCs w:val="18"/>
        </w:rPr>
        <w:t> 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exist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4"/>
          <w:sz w:val="18"/>
          <w:szCs w:val="18"/>
        </w:rPr>
        <w:t> net.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noise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</w:t>
      </w:r>
      <w:r>
        <w:rPr>
          <w:rFonts w:cs="Arial" w:hAnsi="Arial" w:eastAsia="Arial" w:ascii="Arial"/>
          <w:w w:val="104"/>
          <w:sz w:val="18"/>
          <w:szCs w:val="18"/>
        </w:rPr>
        <w:t> 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4"/>
          <w:sz w:val="18"/>
          <w:szCs w:val="18"/>
        </w:rPr>
        <w:t> 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examined,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decoding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205" w:right="96"/>
      </w:pPr>
      <w:r>
        <w:rPr>
          <w:rFonts w:cs="Arial" w:hAnsi="Arial" w:eastAsia="Arial" w:ascii="Arial"/>
          <w:w w:val="104"/>
          <w:sz w:val="18"/>
          <w:szCs w:val="18"/>
        </w:rPr>
        <w:t>4.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classified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5" w:lineRule="auto" w:line="253"/>
        <w:ind w:left="205" w:right="88"/>
      </w:pPr>
      <w:r>
        <w:pict>
          <v:group style="position:absolute;margin-left:67.4343pt;margin-top:35.3629pt;width:84.96pt;height:18pt;mso-position-horizontal-relative:page;mso-position-vertical-relative:paragraph;z-index:-807" coordorigin="1349,707" coordsize="1699,360">
            <v:shape type="#_x0000_t75" style="position:absolute;left:1349;top:707;width:970;height:360">
              <v:imagedata o:title="" r:id="rId18"/>
            </v:shape>
            <v:shape type="#_x0000_t75" style="position:absolute;left:2064;top:707;width:984;height:355">
              <v:imagedata o:title="" r:id="rId19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to.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“7”.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probably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</w:t>
      </w:r>
      <w:r>
        <w:rPr>
          <w:rFonts w:cs="Arial" w:hAnsi="Arial" w:eastAsia="Arial" w:ascii="Arial"/>
          <w:w w:val="104"/>
          <w:sz w:val="18"/>
          <w:szCs w:val="18"/>
        </w:rPr>
        <w:t> 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sometimes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misclassified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 w:lineRule="exact" w:line="180"/>
        <w:ind w:left="291"/>
      </w:pPr>
      <w:r>
        <w:pict>
          <v:shape type="#_x0000_t75" style="position:absolute;margin-left:76.5543pt;margin-top:2.0129pt;width:135.12pt;height:16.32pt;mso-position-horizontal-relative:page;mso-position-vertical-relative:paragraph;z-index:-806">
            <v:imagedata o:title="" r:id="rId20"/>
          </v:shape>
        </w:pict>
      </w: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4: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Spurious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states.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 w:lineRule="auto" w:line="254"/>
        <w:ind w:left="205" w:right="90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remarkable</w:t>
      </w:r>
      <w:r>
        <w:rPr>
          <w:rFonts w:cs="Arial" w:hAnsi="Arial" w:eastAsia="Arial" w:ascii="Arial"/>
          <w:w w:val="104"/>
          <w:sz w:val="18"/>
          <w:szCs w:val="18"/>
        </w:rPr>
        <w:t> exception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8.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many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corrupted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4"/>
          <w:sz w:val="18"/>
          <w:szCs w:val="18"/>
        </w:rPr>
        <w:t> 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wrongfully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assigned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"/>
      </w:pPr>
      <w:r>
        <w:pict>
          <v:shape type="#_x0000_t75" style="width:450.96pt;height:125.76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3"/>
        <w:ind w:left="205" w:right="1903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steps.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noise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level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kept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562"/>
      </w:pPr>
      <w:r>
        <w:rPr>
          <w:rFonts w:cs="Arial" w:hAnsi="Arial" w:eastAsia="Arial" w:ascii="Arial"/>
          <w:b/>
          <w:sz w:val="24"/>
          <w:szCs w:val="24"/>
        </w:rPr>
        <w:t>2.2.Elman network to model Hammerstein time series</w:t>
      </w:r>
      <w:r>
        <w:rPr>
          <w:rFonts w:cs="Arial" w:hAnsi="Arial" w:eastAsia="Arial" w:ascii="Arial"/>
          <w:sz w:val="24"/>
          <w:szCs w:val="24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3" w:lineRule="auto" w:line="254"/>
        <w:ind w:left="205" w:right="91"/>
        <w:sectPr>
          <w:pgMar w:header="0" w:footer="746" w:top="1360" w:bottom="280" w:left="12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Elman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modelling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Hammerstein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system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effect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percentage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division</w:t>
      </w:r>
      <w:r>
        <w:rPr>
          <w:rFonts w:cs="Arial" w:hAnsi="Arial" w:eastAsia="Arial" w:ascii="Arial"/>
          <w:w w:val="104"/>
          <w:sz w:val="18"/>
          <w:szCs w:val="18"/>
        </w:rPr>
        <w:t> 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percentage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division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4"/>
          <w:sz w:val="18"/>
          <w:szCs w:val="18"/>
        </w:rPr>
        <w:t> 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effect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(measured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tic-toc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functions)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squared.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reflects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initialization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Elman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creation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happens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4"/>
          <w:sz w:val="18"/>
          <w:szCs w:val="18"/>
        </w:rPr>
        <w:t> random,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executed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configuration,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squared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4"/>
          <w:sz w:val="18"/>
          <w:szCs w:val="18"/>
        </w:rPr>
        <w:t> 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coincidence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excluded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estimating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series.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4"/>
          <w:sz w:val="18"/>
          <w:szCs w:val="18"/>
        </w:rPr>
        <w:t> 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phenomenon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diminishing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returns,</w:t>
      </w:r>
      <w:r>
        <w:rPr>
          <w:rFonts w:cs="Arial" w:hAnsi="Arial" w:eastAsia="Arial" w:ascii="Arial"/>
          <w:w w:val="104"/>
          <w:sz w:val="18"/>
          <w:szCs w:val="18"/>
        </w:rPr>
        <w:t> whereby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(e.g.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40)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4"/>
          <w:sz w:val="18"/>
          <w:szCs w:val="18"/>
        </w:rPr>
        <w:t> improve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R-squared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4"/>
          <w:sz w:val="18"/>
          <w:szCs w:val="18"/>
        </w:rPr>
        <w:t> 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systematically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raised.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Elman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observed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(R</w:t>
      </w:r>
      <w:r>
        <w:rPr>
          <w:rFonts w:cs="Arial" w:hAnsi="Arial" w:eastAsia="Arial" w:ascii="Arial"/>
          <w:w w:val="100"/>
          <w:position w:val="9"/>
          <w:sz w:val="12"/>
          <w:szCs w:val="12"/>
        </w:rPr>
        <w:t>2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=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0,3245).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however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notable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that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R-squared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values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remain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low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3"/>
        <w:ind w:left="105" w:right="92"/>
      </w:pPr>
      <w:r>
        <w:pict>
          <v:group style="position:absolute;margin-left:112.314pt;margin-top:28.2029pt;width:364.08pt;height:119.28pt;mso-position-horizontal-relative:page;mso-position-vertical-relative:paragraph;z-index:-805" coordorigin="2246,564" coordsize="7282,2386">
            <v:shape type="#_x0000_t75" style="position:absolute;left:2246;top:564;width:3811;height:2386">
              <v:imagedata o:title="" r:id="rId22"/>
            </v:shape>
            <v:shape type="#_x0000_t75" style="position:absolute;left:5717;top:564;width:3811;height:2371">
              <v:imagedata o:title="" r:id="rId23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executions.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2"/>
        <w:ind w:left="105" w:right="91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6</w:t>
      </w:r>
      <w:r>
        <w:rPr>
          <w:rFonts w:cs="Arial" w:hAnsi="Arial" w:eastAsia="Arial" w:ascii="Arial"/>
          <w:b/>
          <w:color w:val="44546A"/>
          <w:w w:val="104"/>
          <w:sz w:val="18"/>
          <w:szCs w:val="18"/>
        </w:rPr>
        <w:t>:</w:t>
      </w:r>
      <w:r>
        <w:rPr>
          <w:rFonts w:cs="Arial" w:hAnsi="Arial" w:eastAsia="Arial" w:ascii="Arial"/>
          <w:b/>
          <w:color w:val="44546A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time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R-squared.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 execution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other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parameter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values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were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kept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constant.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total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samples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used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here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 to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2000,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1000,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percentage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division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between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test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 set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80%-20%.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afterwards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split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70%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training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30%</w:t>
      </w:r>
      <w:r>
        <w:rPr>
          <w:rFonts w:cs="Arial" w:hAnsi="Arial" w:eastAsia="Arial" w:ascii="Arial"/>
          <w:b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b/>
          <w:color w:val="000000"/>
          <w:w w:val="104"/>
          <w:sz w:val="18"/>
          <w:szCs w:val="18"/>
        </w:rPr>
        <w:t> set.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0"/>
      </w:pPr>
      <w:r>
        <w:pict>
          <v:group style="position:absolute;margin-left:112.314pt;margin-top:55.0129pt;width:364.08pt;height:118.56pt;mso-position-horizontal-relative:page;mso-position-vertical-relative:paragraph;z-index:-804" coordorigin="2246,1100" coordsize="7282,2371">
            <v:shape type="#_x0000_t75" style="position:absolute;left:2246;top:1100;width:3806;height:2362">
              <v:imagedata o:title="" r:id="rId24"/>
            </v:shape>
            <v:shape type="#_x0000_t75" style="position:absolute;left:5717;top:1110;width:3811;height:2362">
              <v:imagedata o:title="" r:id="rId25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4"/>
          <w:sz w:val="18"/>
          <w:szCs w:val="18"/>
        </w:rPr>
        <w:t> (R-squared)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expected,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R-squared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prediction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however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important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exists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4"/>
          <w:sz w:val="18"/>
          <w:szCs w:val="18"/>
        </w:rPr>
        <w:t> 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2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7: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samples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R-squared.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execution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4"/>
          <w:sz w:val="18"/>
          <w:szCs w:val="18"/>
        </w:rPr>
        <w:t> other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parameter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values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were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kept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here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4"/>
          <w:sz w:val="18"/>
          <w:szCs w:val="18"/>
        </w:rPr>
        <w:t> 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1000,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percentage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division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between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test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743"/>
      </w:pPr>
      <w:r>
        <w:rPr>
          <w:rFonts w:cs="Arial" w:hAnsi="Arial" w:eastAsia="Arial" w:ascii="Arial"/>
          <w:b/>
          <w:w w:val="104"/>
          <w:sz w:val="18"/>
          <w:szCs w:val="18"/>
        </w:rPr>
        <w:t>80%-20%.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afterwards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split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70%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30%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validation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  <w:sectPr>
          <w:pgMar w:header="0" w:footer="746" w:top="136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4"/>
          <w:sz w:val="18"/>
          <w:szCs w:val="18"/>
        </w:rPr>
        <w:t> 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4"/>
          <w:sz w:val="18"/>
          <w:szCs w:val="18"/>
        </w:rPr>
        <w:t> whether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could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28.634pt;margin-top:72.2344pt;width:337.2pt;height:118.8pt;mso-position-horizontal-relative:page;mso-position-vertical-relative:page;z-index:-803" coordorigin="2573,1445" coordsize="6744,2376">
            <v:shape type="#_x0000_t75" style="position:absolute;left:2573;top:1445;width:3523;height:2371">
              <v:imagedata o:title="" r:id="rId26"/>
            </v:shape>
            <v:shape type="#_x0000_t75" style="position:absolute;left:5793;top:1449;width:3523;height:2371">
              <v:imagedata o:title="" r:id="rId2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 w:lineRule="auto" w:line="256"/>
        <w:ind w:left="105" w:right="91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8: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R-squared.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execution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4"/>
          <w:sz w:val="18"/>
          <w:szCs w:val="18"/>
        </w:rPr>
        <w:t> other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parameter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values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were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kept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here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4"/>
          <w:sz w:val="18"/>
          <w:szCs w:val="18"/>
        </w:rPr>
        <w:t> 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samples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2000,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percentage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division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between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test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743"/>
      </w:pPr>
      <w:r>
        <w:rPr>
          <w:rFonts w:cs="Arial" w:hAnsi="Arial" w:eastAsia="Arial" w:ascii="Arial"/>
          <w:b/>
          <w:w w:val="104"/>
          <w:sz w:val="18"/>
          <w:szCs w:val="18"/>
        </w:rPr>
        <w:t>80%-20%.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afterwards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split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70%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30%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validation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percentage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assigned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less</w:t>
      </w:r>
      <w:r>
        <w:rPr>
          <w:rFonts w:cs="Arial" w:hAnsi="Arial" w:eastAsia="Arial" w:ascii="Arial"/>
          <w:w w:val="104"/>
          <w:sz w:val="18"/>
          <w:szCs w:val="18"/>
        </w:rPr>
        <w:t> clear.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percentage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biggest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4"/>
          <w:sz w:val="18"/>
          <w:szCs w:val="18"/>
        </w:rPr>
        <w:t> when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initial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e.g.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50,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100.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Further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investigation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showed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percentage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split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Within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testing,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most</w:t>
      </w:r>
      <w:r>
        <w:rPr>
          <w:rFonts w:cs="Arial" w:hAnsi="Arial" w:eastAsia="Arial" w:ascii="Arial"/>
          <w:w w:val="104"/>
          <w:sz w:val="18"/>
          <w:szCs w:val="18"/>
        </w:rPr>
        <w:t> important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" w:lineRule="auto" w:line="253"/>
        <w:ind w:left="105" w:right="93"/>
      </w:pPr>
      <w:r>
        <w:pict>
          <v:group style="position:absolute;margin-left:85.1943pt;margin-top:59.1029pt;width:432.48pt;height:81.12pt;mso-position-horizontal-relative:page;mso-position-vertical-relative:paragraph;z-index:-802" coordorigin="1704,1182" coordsize="8650,1622">
            <v:shape type="#_x0000_t75" style="position:absolute;left:1704;top:1187;width:4690;height:1608">
              <v:imagedata o:title="" r:id="rId28"/>
            </v:shape>
            <v:shape type="#_x0000_t75" style="position:absolute;left:5990;top:1182;width:4363;height:1622">
              <v:imagedata o:title="" r:id="rId29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10000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perform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best,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6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7,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graphical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4"/>
          <w:sz w:val="18"/>
          <w:szCs w:val="18"/>
        </w:rPr>
        <w:t> execution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made.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Elman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Hammerstein</w:t>
      </w:r>
      <w:r>
        <w:rPr>
          <w:rFonts w:cs="Arial" w:hAnsi="Arial" w:eastAsia="Arial" w:ascii="Arial"/>
          <w:w w:val="104"/>
          <w:sz w:val="18"/>
          <w:szCs w:val="18"/>
        </w:rPr>
        <w:t> 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series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percentage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division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training-validation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80%-20%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training–validation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split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70%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30%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center"/>
        <w:ind w:left="2541" w:right="2558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9: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Output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with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optimal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parameter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values.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200"/>
        <w:ind w:left="105" w:right="86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4"/>
          <w:sz w:val="18"/>
          <w:szCs w:val="18"/>
        </w:rPr>
        <w:t> 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(R</w:t>
      </w:r>
      <w:r>
        <w:rPr>
          <w:rFonts w:cs="Arial" w:hAnsi="Arial" w:eastAsia="Arial" w:ascii="Arial"/>
          <w:w w:val="100"/>
          <w:position w:val="9"/>
          <w:sz w:val="12"/>
          <w:szCs w:val="12"/>
        </w:rPr>
        <w:t>2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=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0,95).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graphs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right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and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left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Figure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6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show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that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final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network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model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seems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to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 fit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Hammerstein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time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series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very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well.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8"/>
          <w:szCs w:val="28"/>
        </w:rPr>
        <w:jc w:val="both"/>
        <w:ind w:left="105" w:right="2348"/>
      </w:pPr>
      <w:r>
        <w:rPr>
          <w:rFonts w:cs="Arial" w:hAnsi="Arial" w:eastAsia="Arial" w:ascii="Arial"/>
          <w:b/>
          <w:w w:val="99"/>
          <w:sz w:val="28"/>
          <w:szCs w:val="28"/>
        </w:rPr>
        <w:t>3.</w:t>
      </w:r>
      <w:r>
        <w:rPr>
          <w:rFonts w:cs="Arial" w:hAnsi="Arial" w:eastAsia="Arial" w:ascii="Arial"/>
          <w:b/>
          <w:w w:val="100"/>
          <w:sz w:val="28"/>
          <w:szCs w:val="28"/>
        </w:rPr>
        <w:t>  </w:t>
      </w:r>
      <w:r>
        <w:rPr>
          <w:rFonts w:cs="Arial" w:hAnsi="Arial" w:eastAsia="Arial" w:ascii="Arial"/>
          <w:b/>
          <w:w w:val="99"/>
          <w:sz w:val="28"/>
          <w:szCs w:val="28"/>
        </w:rPr>
        <w:t>Exercise: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Unsupervised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learning: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PCA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and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SOM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47"/>
        <w:ind w:left="462"/>
      </w:pPr>
      <w:r>
        <w:rPr>
          <w:rFonts w:cs="Arial" w:hAnsi="Arial" w:eastAsia="Arial" w:ascii="Arial"/>
          <w:b/>
          <w:w w:val="99"/>
          <w:sz w:val="28"/>
          <w:szCs w:val="28"/>
        </w:rPr>
        <w:t>3.1.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PCA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handwritten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digits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5" w:lineRule="auto" w:line="254"/>
        <w:ind w:left="105" w:right="90"/>
        <w:sectPr>
          <w:pgMar w:header="0" w:footer="746" w:top="156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Analysis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technique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4"/>
          <w:sz w:val="18"/>
          <w:szCs w:val="18"/>
        </w:rPr>
        <w:t> keeping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important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information.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decomposition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matrix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makes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4"/>
          <w:sz w:val="18"/>
          <w:szCs w:val="18"/>
        </w:rPr>
        <w:t> 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according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their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eigenvalues.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PCA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projects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smaller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space</w:t>
      </w:r>
      <w:r>
        <w:rPr>
          <w:rFonts w:cs="Arial" w:hAnsi="Arial" w:eastAsia="Arial" w:ascii="Arial"/>
          <w:w w:val="104"/>
          <w:sz w:val="18"/>
          <w:szCs w:val="18"/>
        </w:rPr>
        <w:t> 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eigenvalues.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called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4"/>
          <w:sz w:val="18"/>
          <w:szCs w:val="18"/>
        </w:rPr>
        <w:t> transforming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4"/>
          <w:sz w:val="18"/>
          <w:szCs w:val="18"/>
        </w:rPr>
        <w:t> 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happens.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Summing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chosen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4"/>
          <w:sz w:val="18"/>
          <w:szCs w:val="18"/>
        </w:rPr>
        <w:t> 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dividing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eigenvalues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keeping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plot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explained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reconstruction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4"/>
          <w:sz w:val="18"/>
          <w:szCs w:val="18"/>
        </w:rPr>
        <w:t> 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consisting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handwritten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threes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with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000000"/>
          <w:w w:val="104"/>
          <w:sz w:val="18"/>
          <w:szCs w:val="18"/>
        </w:rPr>
        <w:t>16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×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16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=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256.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reconstruction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error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 is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equal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to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root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mean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square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(RMSE)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difference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between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original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and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reconstructed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data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set.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 reconstructed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dataset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originates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from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projecting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original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dataset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onto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q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principal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and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then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 reconstruct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back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higher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dimensional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dataset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using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this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projection.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6"/>
      </w:pPr>
      <w:r>
        <w:pict>
          <v:shape type="#_x0000_t75" style="width:417.84pt;height:134.16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 w:lineRule="auto" w:line="247"/>
        <w:ind w:left="105" w:right="92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Proportion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variance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explained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RMSE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reconstruction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error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function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4"/>
          <w:sz w:val="18"/>
          <w:szCs w:val="18"/>
        </w:rPr>
        <w:t> principal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expected,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sharply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4"/>
          <w:sz w:val="18"/>
          <w:szCs w:val="18"/>
        </w:rPr>
        <w:t> 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due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fact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added,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4"/>
          <w:sz w:val="18"/>
          <w:szCs w:val="18"/>
        </w:rPr>
        <w:t> eigenvalues.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contribute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additional</w:t>
      </w:r>
      <w:r>
        <w:rPr>
          <w:rFonts w:cs="Arial" w:hAnsi="Arial" w:eastAsia="Arial" w:ascii="Arial"/>
          <w:w w:val="104"/>
          <w:sz w:val="18"/>
          <w:szCs w:val="18"/>
        </w:rPr>
        <w:t> information.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4"/>
          <w:sz w:val="18"/>
          <w:szCs w:val="18"/>
        </w:rPr>
        <w:t> explained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0.7530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(75%),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going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marginal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0.0641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(6,4%).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expected,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trend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reconstruction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4"/>
          <w:sz w:val="18"/>
          <w:szCs w:val="18"/>
        </w:rPr>
        <w:t> numbers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reconstruction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4"/>
          <w:sz w:val="18"/>
          <w:szCs w:val="18"/>
        </w:rPr>
        <w:t> 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longer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Below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reconstructed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observation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handwritten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trees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respectively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256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4"/>
          <w:sz w:val="18"/>
          <w:szCs w:val="18"/>
        </w:rPr>
        <w:t> 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adequate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visually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handwritten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“3”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observation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well.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173.04pt;height:44.4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auto" w:line="294"/>
        <w:ind w:left="105" w:right="380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11: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Reconstructed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image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first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observed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handwritten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“3”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certain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principal</w:t>
      </w:r>
      <w:r>
        <w:rPr>
          <w:rFonts w:cs="Arial" w:hAnsi="Arial" w:eastAsia="Arial" w:ascii="Arial"/>
          <w:b/>
          <w:w w:val="104"/>
          <w:sz w:val="18"/>
          <w:szCs w:val="18"/>
        </w:rPr>
        <w:t> components.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Going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from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left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right: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50,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256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principal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462"/>
      </w:pPr>
      <w:r>
        <w:rPr>
          <w:rFonts w:cs="Arial" w:hAnsi="Arial" w:eastAsia="Arial" w:ascii="Arial"/>
          <w:b/>
          <w:w w:val="99"/>
          <w:sz w:val="28"/>
          <w:szCs w:val="28"/>
        </w:rPr>
        <w:t>3.2.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SOM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Iris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datasets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5" w:lineRule="auto" w:line="254"/>
        <w:ind w:left="105" w:right="88"/>
      </w:pP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(Self-Organizing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Map)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like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PCA,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technique.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projected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organized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way</w:t>
      </w:r>
      <w:r>
        <w:rPr>
          <w:rFonts w:cs="Arial" w:hAnsi="Arial" w:eastAsia="Arial" w:ascii="Arial"/>
          <w:w w:val="104"/>
          <w:sz w:val="18"/>
          <w:szCs w:val="18"/>
        </w:rPr>
        <w:t> (hexagonal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grid,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square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grid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etc.)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space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4"/>
          <w:sz w:val="18"/>
          <w:szCs w:val="18"/>
        </w:rPr>
        <w:t> 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make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updates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their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location</w:t>
      </w:r>
      <w:r>
        <w:rPr>
          <w:rFonts w:cs="Arial" w:hAnsi="Arial" w:eastAsia="Arial" w:ascii="Arial"/>
          <w:w w:val="104"/>
          <w:sz w:val="18"/>
          <w:szCs w:val="18"/>
        </w:rPr>
        <w:t> changes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well.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SOM’s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Iris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projecting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4-dimensional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iris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4"/>
          <w:sz w:val="18"/>
          <w:szCs w:val="18"/>
        </w:rPr>
        <w:t> neurons,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identified.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Iris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flowers</w:t>
      </w:r>
      <w:r>
        <w:rPr>
          <w:rFonts w:cs="Arial" w:hAnsi="Arial" w:eastAsia="Arial" w:ascii="Arial"/>
          <w:w w:val="104"/>
          <w:sz w:val="18"/>
          <w:szCs w:val="18"/>
        </w:rPr>
        <w:t> species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takes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closer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4"/>
          <w:sz w:val="18"/>
          <w:szCs w:val="18"/>
        </w:rPr>
        <w:t> 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resemble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4"/>
          <w:sz w:val="18"/>
          <w:szCs w:val="18"/>
        </w:rPr>
        <w:t> result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Iris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obtained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species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species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iris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included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grid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  <w:sectPr>
          <w:pgMar w:header="0" w:footer="746" w:top="132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topology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organized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4"/>
          <w:sz w:val="18"/>
          <w:szCs w:val="18"/>
        </w:rPr>
        <w:t> functions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result.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grid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topologies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here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gridtop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(square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grid),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hextop</w:t>
      </w:r>
      <w:r>
        <w:rPr>
          <w:rFonts w:cs="Arial" w:hAnsi="Arial" w:eastAsia="Arial" w:ascii="Arial"/>
          <w:b/>
          <w:w w:val="104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(hexagonal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grid)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randtop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(random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grid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topology).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include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linkdist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(link</w:t>
      </w:r>
      <w:r>
        <w:rPr>
          <w:rFonts w:cs="Arial" w:hAnsi="Arial" w:eastAsia="Arial" w:ascii="Arial"/>
          <w:w w:val="104"/>
          <w:sz w:val="18"/>
          <w:szCs w:val="18"/>
        </w:rPr>
        <w:t> 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dist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(Euclidean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mandist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(Manhattan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6"/>
      </w:pPr>
      <w:r>
        <w:pict>
          <v:shape type="#_x0000_t75" style="width:417.84pt;height:104.64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/>
        <w:ind w:left="105" w:right="2004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12: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different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topologies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distance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functions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index.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87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grid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topology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4"/>
          <w:sz w:val="18"/>
          <w:szCs w:val="18"/>
        </w:rPr>
        <w:t> 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small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preference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Manhattan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default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topology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hextop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(hexagonal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grid),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mandist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(Manhattan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4"/>
          <w:sz w:val="18"/>
          <w:szCs w:val="18"/>
        </w:rPr>
        <w:t> there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relationship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diminishing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returns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greatest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improvement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occurs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going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=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0,5529)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=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0,7163).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raised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longer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450.24pt;height:169.92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ind w:left="105" w:right="3814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13: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index.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6"/>
        <w:ind w:left="105" w:right="93"/>
      </w:pP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fairly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good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solution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Iris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hexatop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(hexagonal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grid)</w:t>
      </w:r>
      <w:r>
        <w:rPr>
          <w:rFonts w:cs="Arial" w:hAnsi="Arial" w:eastAsia="Arial" w:ascii="Arial"/>
          <w:w w:val="104"/>
          <w:sz w:val="18"/>
          <w:szCs w:val="18"/>
        </w:rPr>
        <w:t> topology,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mandist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(Manhattan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distance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weight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function)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200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epochs.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4"/>
          <w:sz w:val="18"/>
          <w:szCs w:val="18"/>
        </w:rPr>
        <w:t> 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clustering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0.7261.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8"/>
          <w:szCs w:val="28"/>
        </w:rPr>
        <w:jc w:val="both"/>
        <w:ind w:left="105" w:right="1684"/>
      </w:pPr>
      <w:r>
        <w:rPr>
          <w:rFonts w:cs="Arial" w:hAnsi="Arial" w:eastAsia="Arial" w:ascii="Arial"/>
          <w:b/>
          <w:w w:val="99"/>
          <w:sz w:val="28"/>
          <w:szCs w:val="28"/>
        </w:rPr>
        <w:t>4.</w:t>
      </w:r>
      <w:r>
        <w:rPr>
          <w:rFonts w:cs="Arial" w:hAnsi="Arial" w:eastAsia="Arial" w:ascii="Arial"/>
          <w:b/>
          <w:w w:val="100"/>
          <w:sz w:val="28"/>
          <w:szCs w:val="28"/>
        </w:rPr>
        <w:t>  </w:t>
      </w:r>
      <w:r>
        <w:rPr>
          <w:rFonts w:cs="Arial" w:hAnsi="Arial" w:eastAsia="Arial" w:ascii="Arial"/>
          <w:b/>
          <w:w w:val="99"/>
          <w:sz w:val="28"/>
          <w:szCs w:val="28"/>
        </w:rPr>
        <w:t>Exercise: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Deep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Learning: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Stacked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Autoencoders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and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47"/>
        <w:ind w:left="465"/>
      </w:pPr>
      <w:r>
        <w:rPr>
          <w:rFonts w:cs="Arial" w:hAnsi="Arial" w:eastAsia="Arial" w:ascii="Arial"/>
          <w:b/>
          <w:w w:val="99"/>
          <w:sz w:val="28"/>
          <w:szCs w:val="28"/>
        </w:rPr>
        <w:t>Convolutional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Neural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Networks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47"/>
        <w:ind w:left="462"/>
      </w:pPr>
      <w:r>
        <w:rPr>
          <w:rFonts w:cs="Arial" w:hAnsi="Arial" w:eastAsia="Arial" w:ascii="Arial"/>
          <w:b/>
          <w:w w:val="99"/>
          <w:sz w:val="28"/>
          <w:szCs w:val="28"/>
        </w:rPr>
        <w:t>4.1.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Digit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classification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with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Stacked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Autoencoders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5" w:lineRule="auto" w:line="254"/>
        <w:ind w:left="105" w:right="87"/>
      </w:pP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exercise,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Autoencoders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classify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handwritten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digits.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multilayer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consists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sparse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connected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4"/>
          <w:sz w:val="18"/>
          <w:szCs w:val="18"/>
        </w:rPr>
        <w:t> 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successive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Greedy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layer-wise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learning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makes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individually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4"/>
          <w:sz w:val="18"/>
          <w:szCs w:val="18"/>
        </w:rPr>
        <w:t> autoencoder,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keeping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constant.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4"/>
          <w:sz w:val="18"/>
          <w:szCs w:val="18"/>
        </w:rPr>
        <w:t> 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option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sparse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multiple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4"/>
          <w:sz w:val="18"/>
          <w:szCs w:val="18"/>
        </w:rPr>
        <w:t> makes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reduce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(comparable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PCA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reduction).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feature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last</w:t>
      </w:r>
      <w:r>
        <w:rPr>
          <w:rFonts w:cs="Arial" w:hAnsi="Arial" w:eastAsia="Arial" w:ascii="Arial"/>
          <w:w w:val="104"/>
          <w:sz w:val="18"/>
          <w:szCs w:val="18"/>
        </w:rPr>
        <w:t> 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supervised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softmax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  <w:sectPr>
          <w:pgMar w:header="0" w:footer="746" w:top="132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Important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0" w:lineRule="exact" w:line="200"/>
        <w:ind w:left="105" w:right="84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epochs.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Varying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result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speeds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4"/>
          <w:sz w:val="18"/>
          <w:szCs w:val="18"/>
        </w:rPr>
        <w:t> (number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classifications).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14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speed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4"/>
          <w:sz w:val="18"/>
          <w:szCs w:val="18"/>
        </w:rPr>
        <w:t> 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models</w:t>
      </w:r>
      <w:r>
        <w:rPr>
          <w:rFonts w:cs="Arial" w:hAnsi="Arial" w:eastAsia="Arial" w:ascii="Arial"/>
          <w:w w:val="100"/>
          <w:position w:val="9"/>
          <w:sz w:val="12"/>
          <w:szCs w:val="12"/>
        </w:rPr>
        <w:t>1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: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stacked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autoencoders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network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 without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finetuning,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with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fine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tuning,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standard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network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model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with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one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hidden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layer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created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with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default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 parameters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position w:val="0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network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matlab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and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standard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patternnet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with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two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hidden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layers.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Figure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15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shows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0" w:lineRule="auto" w:line="253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effect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effect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speed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configuration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4"/>
          <w:sz w:val="18"/>
          <w:szCs w:val="18"/>
        </w:rPr>
        <w:t> 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previous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exercises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longer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4"/>
          <w:sz w:val="18"/>
          <w:szCs w:val="18"/>
        </w:rPr>
        <w:t> parameter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kept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their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default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4"/>
          <w:sz w:val="18"/>
          <w:szCs w:val="18"/>
        </w:rPr>
        <w:t> 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3"/>
        <w:ind w:left="546"/>
      </w:pPr>
      <w:r>
        <w:pict>
          <v:shape type="#_x0000_t75" style="width:418.08pt;height:135.36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8" w:lineRule="auto" w:line="294"/>
        <w:ind w:left="105" w:right="92"/>
      </w:pPr>
      <w:r>
        <w:pict>
          <v:group style="position:absolute;margin-left:94.0743pt;margin-top:35.5129pt;width:394.8pt;height:124.953pt;mso-position-horizontal-relative:page;mso-position-vertical-relative:paragraph;z-index:-799" coordorigin="1881,710" coordsize="7896,2499">
            <v:shape type="#_x0000_t75" style="position:absolute;left:1881;top:710;width:3888;height:2467">
              <v:imagedata o:title="" r:id="rId35"/>
            </v:shape>
            <v:shape type="#_x0000_t75" style="position:absolute;left:5765;top:739;width:4013;height:2470">
              <v:imagedata o:title="" r:id="rId36"/>
            </v:shape>
            <w10:wrap type="none"/>
          </v:group>
        </w:pict>
      </w: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14: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first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accuracy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time.</w:t>
      </w:r>
      <w:r>
        <w:rPr>
          <w:rFonts w:cs="Arial" w:hAnsi="Arial" w:eastAsia="Arial" w:ascii="Arial"/>
          <w:b/>
          <w:w w:val="104"/>
          <w:sz w:val="18"/>
          <w:szCs w:val="18"/>
        </w:rPr>
        <w:t> 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configuration,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second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4"/>
          <w:sz w:val="18"/>
          <w:szCs w:val="18"/>
        </w:rPr>
        <w:t> maximum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200.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2"/>
      </w:pPr>
      <w:r>
        <w:pict>
          <v:group style="position:absolute;margin-left:100.794pt;margin-top:40.6129pt;width:393.36pt;height:126.24pt;mso-position-horizontal-relative:page;mso-position-vertical-relative:paragraph;z-index:-800" coordorigin="2016,812" coordsize="7867,2525">
            <v:shape type="#_x0000_t75" style="position:absolute;left:2016;top:812;width:4094;height:2477">
              <v:imagedata o:title="" r:id="rId37"/>
            </v:shape>
            <v:shape type="#_x0000_t75" style="position:absolute;left:5817;top:846;width:4066;height:2491">
              <v:imagedata o:title="" r:id="rId38"/>
            </v:shape>
            <w10:wrap type="none"/>
          </v:group>
        </w:pict>
      </w: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15: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second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accuracy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4"/>
          <w:sz w:val="18"/>
          <w:szCs w:val="18"/>
        </w:rPr>
        <w:t> time.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configuration,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first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4"/>
          <w:sz w:val="18"/>
          <w:szCs w:val="18"/>
        </w:rPr>
        <w:t> 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maximum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equal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200.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47"/>
        <w:ind w:left="105" w:right="171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16: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Impact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accuracy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configuration,</w:t>
      </w:r>
      <w:r>
        <w:rPr>
          <w:rFonts w:cs="Arial" w:hAnsi="Arial" w:eastAsia="Arial" w:ascii="Arial"/>
          <w:b/>
          <w:w w:val="104"/>
          <w:sz w:val="18"/>
          <w:szCs w:val="18"/>
        </w:rPr>
        <w:t> 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first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second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50.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1"/>
      </w:pPr>
      <w:r>
        <w:pict>
          <v:group style="position:absolute;margin-left:72.2343pt;margin-top:64.6129pt;width:144pt;height:0pt;mso-position-horizontal-relative:page;mso-position-vertical-relative:paragraph;z-index:-801" coordorigin="1445,1292" coordsize="2880,0">
            <v:shape style="position:absolute;left:1445;top:1292;width:2880;height:0" coordorigin="1445,1292" coordsize="2880,0" path="m1445,1292l4325,1292e" filled="f" stroked="t" strokeweight="0.5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greatly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degrade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4"/>
          <w:sz w:val="18"/>
          <w:szCs w:val="18"/>
        </w:rPr>
        <w:t> without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degrade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4"/>
          <w:sz w:val="18"/>
          <w:szCs w:val="18"/>
        </w:rPr>
        <w:t> without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always</w:t>
      </w:r>
      <w:r>
        <w:rPr>
          <w:rFonts w:cs="Arial" w:hAnsi="Arial" w:eastAsia="Arial" w:ascii="Arial"/>
          <w:w w:val="104"/>
          <w:sz w:val="18"/>
          <w:szCs w:val="18"/>
        </w:rPr>
        <w:t> better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whatever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their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applied,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4"/>
          <w:sz w:val="18"/>
          <w:szCs w:val="18"/>
        </w:rPr>
        <w:t> 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always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worse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standard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concluded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8" w:lineRule="auto" w:line="260"/>
        <w:ind w:left="105" w:right="255"/>
        <w:sectPr>
          <w:pgMar w:header="0" w:footer="746" w:top="136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position w:val="1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w w:val="100"/>
          <w:position w:val="11"/>
          <w:sz w:val="16"/>
          <w:szCs w:val="16"/>
        </w:rPr>
        <w:t>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Matlab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rng(‘default’)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command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was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used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order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to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obtain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same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initialization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such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way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that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 results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different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configurations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can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be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compared.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tuning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important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optimal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4"/>
          <w:sz w:val="18"/>
          <w:szCs w:val="18"/>
        </w:rPr>
        <w:t> 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always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99%.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4"/>
          <w:sz w:val="18"/>
          <w:szCs w:val="18"/>
        </w:rPr>
        <w:t> both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Despite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performance,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(with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without</w:t>
      </w:r>
      <w:r>
        <w:rPr>
          <w:rFonts w:cs="Arial" w:hAnsi="Arial" w:eastAsia="Arial" w:ascii="Arial"/>
          <w:w w:val="104"/>
          <w:sz w:val="18"/>
          <w:szCs w:val="18"/>
        </w:rPr>
        <w:t> finetuning)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always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standard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networks.</w:t>
      </w:r>
      <w:r>
        <w:rPr>
          <w:rFonts w:cs="Arial" w:hAnsi="Arial" w:eastAsia="Arial" w:ascii="Arial"/>
          <w:w w:val="104"/>
          <w:sz w:val="18"/>
          <w:szCs w:val="18"/>
        </w:rPr>
        <w:t> 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faster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14,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16.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suggest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autoenocder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4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configurations.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tradeoff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becomes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optimal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4"/>
          <w:sz w:val="18"/>
          <w:szCs w:val="18"/>
        </w:rPr>
        <w:t> 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4"/>
          <w:sz w:val="18"/>
          <w:szCs w:val="18"/>
        </w:rPr>
        <w:t> configuration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(99,74%)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across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2-</w:t>
      </w:r>
      <w:r>
        <w:rPr>
          <w:rFonts w:cs="Arial" w:hAnsi="Arial" w:eastAsia="Arial" w:ascii="Arial"/>
          <w:w w:val="104"/>
          <w:sz w:val="18"/>
          <w:szCs w:val="18"/>
        </w:rPr>
        <w:t> hidden-layer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tuning.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beyond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scope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degrade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overfitting.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‘standard’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patternnet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4"/>
          <w:sz w:val="18"/>
          <w:szCs w:val="18"/>
        </w:rPr>
        <w:t> 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(see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16).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one-hidden-layer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applying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finetuning.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accuracy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doesn’t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4"/>
          <w:sz w:val="18"/>
          <w:szCs w:val="18"/>
        </w:rPr>
        <w:t> significantly,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stacked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autoencoder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adequate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classifying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digits.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462"/>
      </w:pPr>
      <w:r>
        <w:rPr>
          <w:rFonts w:cs="Arial" w:hAnsi="Arial" w:eastAsia="Arial" w:ascii="Arial"/>
          <w:b/>
          <w:w w:val="99"/>
          <w:sz w:val="28"/>
          <w:szCs w:val="28"/>
        </w:rPr>
        <w:t>4.2.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Answers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to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questions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in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section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2.2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of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the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exercise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5" w:lineRule="auto" w:line="259"/>
        <w:ind w:left="105" w:right="91"/>
      </w:pPr>
      <w:r>
        <w:pict>
          <v:shape type="#_x0000_t75" style="position:absolute;margin-left:72.2343pt;margin-top:23.2029pt;width:120.96pt;height:32.64pt;mso-position-horizontal-relative:page;mso-position-vertical-relative:paragraph;z-index:-796">
            <v:imagedata o:title="" r:id="rId39"/>
          </v:shape>
        </w:pic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script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CNNex.m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run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pre-trained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CNN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classes: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laptop,</w:t>
      </w:r>
      <w:r>
        <w:rPr>
          <w:rFonts w:cs="Arial" w:hAnsi="Arial" w:eastAsia="Arial" w:ascii="Arial"/>
          <w:w w:val="104"/>
          <w:sz w:val="18"/>
          <w:szCs w:val="18"/>
        </w:rPr>
        <w:t> ferry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airplane.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example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colour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dimensions: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green</w:t>
      </w:r>
      <w:r>
        <w:rPr>
          <w:rFonts w:cs="Arial" w:hAnsi="Arial" w:eastAsia="Arial" w:ascii="Arial"/>
          <w:w w:val="104"/>
          <w:sz w:val="18"/>
          <w:szCs w:val="18"/>
        </w:rPr>
        <w:t> 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blue.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tabs>
          <w:tab w:pos="460" w:val="left"/>
        </w:tabs>
        <w:jc w:val="both"/>
        <w:spacing w:lineRule="auto" w:line="256"/>
        <w:ind w:left="465" w:right="90" w:hanging="360"/>
      </w:pPr>
      <w:r>
        <w:rPr>
          <w:rFonts w:cs="Symbol" w:hAnsi="Symbol" w:eastAsia="Symbol" w:ascii="Symbol"/>
          <w:w w:val="104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ab/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convolutional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96.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weights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convolution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masks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(receptive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fields)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formed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exact" w:line="180"/>
        <w:ind w:left="465"/>
      </w:pP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(filter).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tabs>
          <w:tab w:pos="460" w:val="left"/>
        </w:tabs>
        <w:jc w:val="both"/>
        <w:spacing w:lineRule="auto" w:line="253"/>
        <w:ind w:left="465" w:right="92" w:hanging="360"/>
      </w:pPr>
      <w:r>
        <w:rPr>
          <w:rFonts w:cs="Symbol" w:hAnsi="Symbol" w:eastAsia="Symbol" w:ascii="Symbol"/>
          <w:w w:val="104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ab/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masks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convolutional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convolved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stride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(4,4).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stride</w:t>
      </w:r>
      <w:r>
        <w:rPr>
          <w:rFonts w:cs="Arial" w:hAnsi="Arial" w:eastAsia="Arial" w:ascii="Arial"/>
          <w:w w:val="104"/>
          <w:sz w:val="18"/>
          <w:szCs w:val="18"/>
        </w:rPr>
        <w:t> 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size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along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convolution.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(because</w:t>
      </w:r>
      <w:r>
        <w:rPr>
          <w:rFonts w:cs="Arial" w:hAnsi="Arial" w:eastAsia="Arial" w:ascii="Arial"/>
          <w:w w:val="104"/>
          <w:sz w:val="18"/>
          <w:szCs w:val="18"/>
        </w:rPr>
        <w:t> there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masks)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approximately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/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4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≈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56,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rounded</w:t>
      </w:r>
      <w:r>
        <w:rPr>
          <w:rFonts w:cs="Arial" w:hAnsi="Arial" w:eastAsia="Arial" w:ascii="Arial"/>
          <w:w w:val="104"/>
          <w:sz w:val="18"/>
          <w:szCs w:val="18"/>
        </w:rPr>
        <w:t> downwards).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ReLU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Cross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Channel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Normalization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4"/>
          <w:sz w:val="18"/>
          <w:szCs w:val="18"/>
        </w:rPr>
        <w:t> do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affect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pooling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stride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(2,2).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4"/>
          <w:sz w:val="18"/>
          <w:szCs w:val="18"/>
        </w:rPr>
        <w:t> 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pooling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96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convolutional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again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half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×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(56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/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=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28).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tabs>
          <w:tab w:pos="460" w:val="left"/>
        </w:tabs>
        <w:jc w:val="both"/>
        <w:spacing w:lineRule="auto" w:line="254"/>
        <w:ind w:left="465" w:right="89" w:hanging="360"/>
      </w:pPr>
      <w:r>
        <w:rPr>
          <w:rFonts w:cs="Symbol" w:hAnsi="Symbol" w:eastAsia="Symbol" w:ascii="Symbol"/>
          <w:w w:val="104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ab/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CNN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pre-trained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divide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classes,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4"/>
          <w:sz w:val="18"/>
          <w:szCs w:val="18"/>
        </w:rPr>
        <w:t> 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consists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pixel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×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227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×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3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=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154587,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using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total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 number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of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1000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neurons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in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end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is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still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significant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dimension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reduction.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In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the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here,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only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 three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neurons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/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classes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will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actually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be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used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to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classify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images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as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either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laptop,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ferry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or</w:t>
      </w:r>
      <w:r>
        <w:rPr>
          <w:rFonts w:cs="Arial" w:hAnsi="Arial" w:eastAsia="Arial" w:ascii="Arial"/>
          <w:color w:val="21212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212121"/>
          <w:w w:val="104"/>
          <w:sz w:val="18"/>
          <w:szCs w:val="18"/>
        </w:rPr>
        <w:t>airplane.</w:t>
      </w:r>
      <w:r>
        <w:rPr>
          <w:rFonts w:cs="Arial" w:hAnsi="Arial" w:eastAsia="Arial" w:ascii="Arial"/>
          <w:color w:val="00000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both"/>
        <w:ind w:left="105" w:right="6985"/>
      </w:pPr>
      <w:r>
        <w:rPr>
          <w:rFonts w:cs="Arial" w:hAnsi="Arial" w:eastAsia="Arial" w:ascii="Arial"/>
          <w:b/>
          <w:w w:val="99"/>
          <w:sz w:val="28"/>
          <w:szCs w:val="28"/>
        </w:rPr>
        <w:t>5.</w:t>
      </w:r>
      <w:r>
        <w:rPr>
          <w:rFonts w:cs="Arial" w:hAnsi="Arial" w:eastAsia="Arial" w:ascii="Arial"/>
          <w:b/>
          <w:w w:val="100"/>
          <w:sz w:val="28"/>
          <w:szCs w:val="28"/>
        </w:rPr>
        <w:t>  </w:t>
      </w:r>
      <w:r>
        <w:rPr>
          <w:rFonts w:cs="Arial" w:hAnsi="Arial" w:eastAsia="Arial" w:ascii="Arial"/>
          <w:b/>
          <w:w w:val="99"/>
          <w:sz w:val="28"/>
          <w:szCs w:val="28"/>
        </w:rPr>
        <w:t>Final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project: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4"/>
        <w:ind w:left="462"/>
      </w:pPr>
      <w:r>
        <w:rPr>
          <w:rFonts w:cs="Arial" w:hAnsi="Arial" w:eastAsia="Arial" w:ascii="Arial"/>
          <w:b/>
          <w:w w:val="99"/>
          <w:sz w:val="28"/>
          <w:szCs w:val="28"/>
        </w:rPr>
        <w:t>5.1.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Problem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1: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nonlinear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regression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with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MLP’s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"/>
        <w:ind w:left="105" w:right="391"/>
      </w:pP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exercise,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nonlinear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𝑓(𝑋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%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,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'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)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with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inputs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%</w:t>
      </w:r>
      <w:r>
        <w:rPr>
          <w:rFonts w:cs="Cambria Math" w:hAnsi="Cambria Math" w:eastAsia="Cambria Math" w:ascii="Cambria Math"/>
          <w:w w:val="100"/>
          <w:position w:val="-4"/>
          <w:sz w:val="13"/>
          <w:szCs w:val="13"/>
        </w:rPr>
        <w:t>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and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'</w:t>
      </w:r>
      <w:r>
        <w:rPr>
          <w:rFonts w:cs="Cambria Math" w:hAnsi="Cambria Math" w:eastAsia="Cambria Math" w:ascii="Cambria Math"/>
          <w:w w:val="100"/>
          <w:position w:val="-4"/>
          <w:sz w:val="13"/>
          <w:szCs w:val="13"/>
        </w:rPr>
        <w:t>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will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estimated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using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MLP.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function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9"/>
        <w:ind w:left="105" w:right="2157"/>
      </w:pPr>
      <w:r>
        <w:rPr>
          <w:rFonts w:cs="Cambria Math" w:hAnsi="Cambria Math" w:eastAsia="Cambria Math" w:ascii="Cambria Math"/>
          <w:w w:val="104"/>
          <w:sz w:val="18"/>
          <w:szCs w:val="18"/>
        </w:rPr>
        <w:t>𝑓(𝑋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%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,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'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)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to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be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estimated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with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student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number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r0380453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can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be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represented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follows: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30" w:lineRule="atLeast" w:line="440"/>
        <w:ind w:left="105" w:right="90"/>
      </w:pPr>
      <w:r>
        <w:pict>
          <v:group style="position:absolute;margin-left:78.2948pt;margin-top:13.8105pt;width:2.74031pt;height:8.2252pt;mso-position-horizontal-relative:page;mso-position-vertical-relative:paragraph;z-index:-798" coordorigin="1566,276" coordsize="55,165">
            <v:shape style="position:absolute;left:1566;top:276;width:55;height:165" coordorigin="1566,276" coordsize="55,165" path="m1579,412l1584,419,1599,433,1618,441,1620,434,1607,430,1597,421,1591,408,1587,399,1582,380,1581,358,1581,347,1584,326,1591,309,1597,296,1607,287,1621,283,1618,276,1610,279,1593,289,1579,305,1573,318,1568,337,1566,359,1567,375,1571,395,1579,41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03.599pt;margin-top:13.8105pt;width:2.7403pt;height:8.2252pt;mso-position-horizontal-relative:page;mso-position-vertical-relative:paragraph;z-index:-797" coordorigin="2072,276" coordsize="55,165">
            <v:shape style="position:absolute;left:2072;top:276;width:55;height:165" coordorigin="2072,276" coordsize="55,165" path="m2086,430l2072,434,2074,441,2083,438,2100,428,2113,412,2120,399,2125,380,2127,359,2126,342,2121,322,2113,305,2108,298,2093,284,2074,276,2072,283,2086,287,2096,296,2102,309,2105,317,2110,336,2112,358,2111,370,2108,391,2102,408,2096,421,2086,430xe" filled="t" fillcolor="#000000" stroked="f">
              <v:path arrowok="t"/>
              <v:fill/>
            </v:shape>
            <w10:wrap type="none"/>
          </v:group>
        </w:pic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𝑓</w:t>
      </w:r>
      <w:r>
        <w:rPr>
          <w:rFonts w:cs="Cambria Math" w:hAnsi="Cambria Math" w:eastAsia="Cambria Math" w:ascii="Cambria Math"/>
          <w:w w:val="100"/>
          <w:sz w:val="18"/>
          <w:szCs w:val="18"/>
        </w:rPr>
        <w:t> 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%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,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'</w:t>
      </w:r>
      <w:r>
        <w:rPr>
          <w:rFonts w:cs="Cambria Math" w:hAnsi="Cambria Math" w:eastAsia="Cambria Math" w:ascii="Cambria Math"/>
          <w:w w:val="100"/>
          <w:position w:val="-4"/>
          <w:sz w:val="13"/>
          <w:szCs w:val="13"/>
        </w:rPr>
        <w:t>    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=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(8𝑇1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5𝑇2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4𝑇3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3𝑇4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3𝑇5)/(8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5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4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3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+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3)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                                                                                       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(1)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 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vectors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𝑇1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,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𝑇2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,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𝑇3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,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𝑇4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and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𝑇5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can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be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found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Data_Problem1_regression.mat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file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in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order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to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create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4" w:lineRule="auto" w:line="256"/>
        <w:ind w:left="105" w:right="91"/>
        <w:sectPr>
          <w:pgMar w:header="0" w:footer="746" w:top="136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target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variables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described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(1).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contains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600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find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MLP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containing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4"/>
          <w:sz w:val="18"/>
          <w:szCs w:val="18"/>
        </w:rPr>
        <w:t> created.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samples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drawn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completely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105" w:right="91"/>
      </w:pPr>
      <w:r>
        <w:pict>
          <v:group style="position:absolute;margin-left:72.2343pt;margin-top:406.294pt;width:463.46pt;height:135.62pt;mso-position-horizontal-relative:page;mso-position-vertical-relative:page;z-index:-793" coordorigin="1445,8126" coordsize="9269,2712">
            <v:shape type="#_x0000_t75" style="position:absolute;left:2073;top:8213;width:3586;height:259">
              <v:imagedata o:title="" r:id="rId40"/>
            </v:shape>
            <v:shape type="#_x0000_t75" style="position:absolute;left:1445;top:8448;width:9019;height:2390">
              <v:imagedata o:title="" r:id="rId41"/>
            </v:shape>
            <v:shape style="position:absolute;left:6024;top:8136;width:4680;height:418" coordorigin="6024,8136" coordsize="4680,418" path="m6024,8136l6024,8553,10704,8553,10704,8136,6024,8136xe" filled="t" fillcolor="#FFFFFF" stroked="f">
              <v:path arrowok="t"/>
              <v:fill/>
            </v:shape>
            <v:shape type="#_x0000_t75" style="position:absolute;left:6033;top:8213;width:4666;height:264">
              <v:imagedata o:title="" r:id="rId42"/>
            </v:shape>
            <w10:wrap type="none"/>
          </v:group>
        </w:pict>
      </w:r>
      <w:r>
        <w:pict>
          <v:shape type="#_x0000_t75" style="position:absolute;margin-left:72.2343pt;margin-top:34.2829pt;width:231.6pt;height:104.16pt;mso-position-horizontal-relative:page;mso-position-vertical-relative:paragraph;z-index:-794">
            <v:imagedata o:title="" r:id="rId43"/>
          </v:shape>
        </w:pict>
      </w:r>
      <w:r>
        <w:rPr>
          <w:rFonts w:cs="Arial" w:hAnsi="Arial" w:eastAsia="Arial" w:ascii="Arial"/>
          <w:w w:val="104"/>
          <w:sz w:val="18"/>
          <w:szCs w:val="18"/>
        </w:rPr>
        <w:t>dataset.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MLP,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select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(architectural)</w:t>
      </w:r>
      <w:r>
        <w:rPr>
          <w:rFonts w:cs="Arial" w:hAnsi="Arial" w:eastAsia="Arial" w:ascii="Arial"/>
          <w:w w:val="104"/>
          <w:sz w:val="18"/>
          <w:szCs w:val="18"/>
        </w:rPr>
        <w:t> hyper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example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scattered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surface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plot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selected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datapoints.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ind w:left="105" w:right="4823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17: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Scattered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surface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plot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samples.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estimated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last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should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linear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4"/>
          <w:sz w:val="18"/>
          <w:szCs w:val="18"/>
        </w:rPr>
        <w:t> (‘</w:t>
      </w:r>
      <w:r>
        <w:rPr>
          <w:rFonts w:cs="Arial" w:hAnsi="Arial" w:eastAsia="Arial" w:ascii="Arial"/>
          <w:b/>
          <w:w w:val="104"/>
          <w:sz w:val="18"/>
          <w:szCs w:val="18"/>
        </w:rPr>
        <w:t>purelin</w:t>
      </w:r>
      <w:r>
        <w:rPr>
          <w:rFonts w:cs="Arial" w:hAnsi="Arial" w:eastAsia="Arial" w:ascii="Arial"/>
          <w:w w:val="104"/>
          <w:sz w:val="18"/>
          <w:szCs w:val="18"/>
        </w:rPr>
        <w:t>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continuous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regression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requires.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ind w:left="105" w:right="3072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tested: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4" w:lineRule="exact" w:line="200"/>
        <w:ind w:left="105" w:right="1377"/>
      </w:pPr>
      <w:r>
        <w:rPr>
          <w:rFonts w:cs="Symbol" w:hAnsi="Symbol" w:eastAsia="Symbol" w:ascii="Symbol"/>
          <w:w w:val="104"/>
          <w:position w:val="-1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position w:val="-1"/>
          <w:sz w:val="18"/>
          <w:szCs w:val="18"/>
        </w:rPr>
        <w:t>     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Training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=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(“traingd”,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“traingda”,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“traincgf”,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“traincgp”,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“trainbfg”,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“trainlm”,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“trainbr”)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220"/>
        <w:ind w:left="105" w:right="5558"/>
      </w:pPr>
      <w:r>
        <w:rPr>
          <w:rFonts w:cs="Symbol" w:hAnsi="Symbol" w:eastAsia="Symbol" w:ascii="Symbol"/>
          <w:w w:val="104"/>
          <w:position w:val="-1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position w:val="-1"/>
          <w:sz w:val="18"/>
          <w:szCs w:val="18"/>
        </w:rPr>
        <w:t>     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Transfer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functions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=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(“logsig</w:t>
      </w:r>
      <w:r>
        <w:rPr>
          <w:rFonts w:cs="Arial" w:hAnsi="Arial" w:eastAsia="Arial" w:ascii="Arial"/>
          <w:w w:val="100"/>
          <w:position w:val="8"/>
          <w:sz w:val="12"/>
          <w:szCs w:val="12"/>
        </w:rPr>
        <w:t>2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”,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“tansig</w:t>
      </w:r>
      <w:r>
        <w:rPr>
          <w:rFonts w:cs="Arial" w:hAnsi="Arial" w:eastAsia="Arial" w:ascii="Arial"/>
          <w:w w:val="100"/>
          <w:position w:val="8"/>
          <w:sz w:val="12"/>
          <w:szCs w:val="12"/>
        </w:rPr>
        <w:t>3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”)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2"/>
        <w:ind w:left="105" w:right="3824"/>
      </w:pPr>
      <w:r>
        <w:rPr>
          <w:rFonts w:cs="Symbol" w:hAnsi="Symbol" w:eastAsia="Symbol" w:ascii="Symbol"/>
          <w:w w:val="104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=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(5,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100)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"/>
        <w:ind w:left="105" w:right="6793"/>
      </w:pPr>
      <w:r>
        <w:rPr>
          <w:rFonts w:cs="Symbol" w:hAnsi="Symbol" w:eastAsia="Symbol" w:ascii="Symbol"/>
          <w:w w:val="104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2"/>
        <w:ind w:left="105" w:right="5715"/>
      </w:pPr>
      <w:r>
        <w:rPr>
          <w:rFonts w:cs="Symbol" w:hAnsi="Symbol" w:eastAsia="Symbol" w:ascii="Symbol"/>
          <w:w w:val="104"/>
          <w:sz w:val="18"/>
          <w:szCs w:val="18"/>
        </w:rPr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  <w:t>     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default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4"/>
          <w:sz w:val="18"/>
          <w:szCs w:val="18"/>
        </w:rPr>
        <w:t> 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types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obtain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4"/>
          <w:sz w:val="18"/>
          <w:szCs w:val="18"/>
        </w:rPr>
        <w:t> stable,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“logsig”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“tansig”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before="43" w:lineRule="exact" w:line="180"/>
        <w:ind w:left="877"/>
      </w:pP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log-sigmoid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transfer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function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(“logsig”)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                    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hyperbolic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tangent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sigmoid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transfer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function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("tansig")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/>
        <w:ind w:left="105" w:right="1063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18: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RMSE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networks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with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(RMSE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errors)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quite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whether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“logsig”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“tansig”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4"/>
          <w:sz w:val="18"/>
          <w:szCs w:val="18"/>
        </w:rPr>
        <w:t> 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“tansig”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4"/>
          <w:sz w:val="18"/>
          <w:szCs w:val="18"/>
        </w:rPr>
        <w:t> 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preferred.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suggest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4"/>
          <w:sz w:val="18"/>
          <w:szCs w:val="18"/>
        </w:rPr>
        <w:t> (“trainbr”)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falls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0.1,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respective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barplot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longer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18.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“trainbr”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“tansig”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“trainbr”</w:t>
      </w:r>
      <w:r>
        <w:rPr>
          <w:rFonts w:cs="Arial" w:hAnsi="Arial" w:eastAsia="Arial" w:ascii="Arial"/>
          <w:w w:val="104"/>
          <w:sz w:val="18"/>
          <w:szCs w:val="18"/>
        </w:rPr>
        <w:t> 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0,0962,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0,0033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0,0008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respective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5"/>
      </w:pPr>
      <w:r>
        <w:rPr>
          <w:rFonts w:cs="Arial" w:hAnsi="Arial" w:eastAsia="Arial" w:ascii="Arial"/>
          <w:w w:val="104"/>
          <w:sz w:val="18"/>
          <w:szCs w:val="18"/>
        </w:rPr>
        <w:t>20,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adequate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47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fairly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validation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(0,0033)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achieved.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requires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additional</w:t>
      </w:r>
      <w:r>
        <w:rPr>
          <w:rFonts w:cs="Arial" w:hAnsi="Arial" w:eastAsia="Arial" w:ascii="Arial"/>
          <w:w w:val="104"/>
          <w:sz w:val="18"/>
          <w:szCs w:val="18"/>
        </w:rPr>
        <w:t> computation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looking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pict>
          <v:group style="position:absolute;margin-left:72.2343pt;margin-top:48.7729pt;width:144pt;height:0pt;mso-position-horizontal-relative:page;mso-position-vertical-relative:paragraph;z-index:-795" coordorigin="1445,975" coordsize="2880,0">
            <v:shape style="position:absolute;left:1445;top:975;width:2880;height:0" coordorigin="1445,975" coordsize="2880,0" path="m1445,975l4325,975e" filled="f" stroked="t" strokeweight="0.5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one-hidden-layer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4"/>
          <w:sz w:val="18"/>
          <w:szCs w:val="18"/>
        </w:rPr>
        <w:t> 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(“trainbr”)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hyperbolic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tangent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sigmoid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(“tansig”)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4"/>
          <w:sz w:val="18"/>
          <w:szCs w:val="18"/>
        </w:rPr>
        <w:t> 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19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MSE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before="55" w:lineRule="exact" w:line="180"/>
        <w:ind w:left="105"/>
      </w:pPr>
      <w:r>
        <w:rPr>
          <w:rFonts w:cs="Arial" w:hAnsi="Arial" w:eastAsia="Arial" w:ascii="Arial"/>
          <w:w w:val="106"/>
          <w:position w:val="7"/>
          <w:sz w:val="10"/>
          <w:szCs w:val="10"/>
        </w:rPr>
        <w:t>2</w:t>
      </w:r>
      <w:r>
        <w:rPr>
          <w:rFonts w:cs="Arial" w:hAnsi="Arial" w:eastAsia="Arial" w:ascii="Arial"/>
          <w:w w:val="100"/>
          <w:position w:val="7"/>
          <w:sz w:val="10"/>
          <w:szCs w:val="10"/>
        </w:rPr>
        <w:t> 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“logsig”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stands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for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the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log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sigmoid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transfer</w:t>
      </w:r>
      <w:r>
        <w:rPr>
          <w:rFonts w:cs="Arial" w:hAnsi="Arial" w:eastAsia="Arial" w:ascii="Arial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-1"/>
          <w:sz w:val="16"/>
          <w:szCs w:val="16"/>
        </w:rPr>
        <w:t>function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lineRule="exact" w:line="180"/>
        <w:ind w:left="105"/>
        <w:sectPr>
          <w:pgMar w:header="0" w:footer="746" w:top="1360" w:bottom="280" w:left="1340" w:right="1320"/>
          <w:pgSz w:w="11920" w:h="16840"/>
        </w:sectPr>
      </w:pPr>
      <w:r>
        <w:rPr>
          <w:rFonts w:cs="Arial" w:hAnsi="Arial" w:eastAsia="Arial" w:ascii="Arial"/>
          <w:w w:val="106"/>
          <w:position w:val="8"/>
          <w:sz w:val="10"/>
          <w:szCs w:val="10"/>
        </w:rPr>
        <w:t>3</w:t>
      </w:r>
      <w:r>
        <w:rPr>
          <w:rFonts w:cs="Arial" w:hAnsi="Arial" w:eastAsia="Arial" w:ascii="Arial"/>
          <w:w w:val="100"/>
          <w:position w:val="8"/>
          <w:sz w:val="10"/>
          <w:szCs w:val="10"/>
        </w:rPr>
        <w:t> 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“tansig”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stands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for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the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hyperbolic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tangent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sigmoid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transfer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w w:val="99"/>
          <w:position w:val="0"/>
          <w:sz w:val="16"/>
          <w:szCs w:val="16"/>
        </w:rPr>
        <w:t>function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4"/>
        <w:ind w:left="105" w:right="83"/>
      </w:pPr>
      <w:r>
        <w:pict>
          <v:group style="position:absolute;margin-left:70.2943pt;margin-top:56.3175pt;width:454.84pt;height:20.2254pt;mso-position-horizontal-relative:page;mso-position-vertical-relative:paragraph;z-index:-792" coordorigin="1406,1126" coordsize="9097,405">
            <v:shape style="position:absolute;left:8953;top:1136;width:55;height:165" coordorigin="8953,1136" coordsize="55,165" path="m8967,1272l8972,1279,8987,1293,9006,1301,9008,1294,8994,1290,8984,1281,8978,1268,8974,1259,8970,1240,8968,1218,8968,1207,8972,1186,8978,1169,8984,1156,8994,1147,9008,1143,9006,1136,8997,1139,8980,1150,8967,1165,8960,1178,8955,1197,8953,1219,8954,1235,8959,1255,8967,1272xe" filled="t" fillcolor="#000000" stroked="f">
              <v:path arrowok="t"/>
              <v:fill/>
            </v:shape>
            <v:shape style="position:absolute;left:9459;top:1136;width:55;height:165" coordorigin="9459,1136" coordsize="55,165" path="m9473,1290l9459,1294,9462,1301,9470,1298,9487,1288,9500,1272,9507,1259,9512,1240,9514,1219,9513,1202,9508,1182,9500,1165,9495,1158,9480,1145,9462,1136,9459,1143,9473,1147,9483,1156,9489,1169,9493,1177,9497,1196,9499,1218,9499,1230,9495,1251,9489,1268,9483,1281,9473,1290xe" filled="t" fillcolor="#000000" stroked="f">
              <v:path arrowok="t"/>
              <v:fill/>
            </v:shape>
            <v:shape style="position:absolute;left:1416;top:1314;width:9077;height:206" coordorigin="1416,1314" coordsize="9077,206" path="m1416,1314l1416,1521,10493,1521,10493,1314,1416,1314xe" filled="t" fillcolor="#FFFF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4"/>
          <w:sz w:val="18"/>
          <w:szCs w:val="18"/>
        </w:rPr>
        <w:t> downwards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path.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1.2251e-06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zero.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little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1.6846e-06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close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zero.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calculating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R-squared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Matlab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rounded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R-squared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4"/>
          <w:sz w:val="18"/>
          <w:szCs w:val="18"/>
        </w:rPr>
        <w:t> indicate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perfectly.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middle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19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points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target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𝑓</w:t>
      </w:r>
      <w:r>
        <w:rPr>
          <w:rFonts w:cs="Cambria Math" w:hAnsi="Cambria Math" w:eastAsia="Cambria Math" w:ascii="Cambria Math"/>
          <w:w w:val="100"/>
          <w:sz w:val="18"/>
          <w:szCs w:val="18"/>
        </w:rPr>
        <w:t> 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%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,</w:t>
      </w:r>
      <w:r>
        <w:rPr>
          <w:rFonts w:cs="Cambria Math" w:hAnsi="Cambria Math" w:eastAsia="Cambria Math" w:ascii="Cambria Math"/>
          <w:w w:val="100"/>
          <w:position w:val="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position w:val="0"/>
          <w:sz w:val="18"/>
          <w:szCs w:val="18"/>
        </w:rPr>
        <w:t>𝑋</w:t>
      </w:r>
      <w:r>
        <w:rPr>
          <w:rFonts w:cs="Cambria Math" w:hAnsi="Cambria Math" w:eastAsia="Cambria Math" w:ascii="Cambria Math"/>
          <w:w w:val="99"/>
          <w:position w:val="-4"/>
          <w:sz w:val="13"/>
          <w:szCs w:val="13"/>
        </w:rPr>
        <w:t>'</w:t>
      </w:r>
      <w:r>
        <w:rPr>
          <w:rFonts w:cs="Cambria Math" w:hAnsi="Cambria Math" w:eastAsia="Cambria Math" w:ascii="Cambria Math"/>
          <w:w w:val="100"/>
          <w:position w:val="-4"/>
          <w:sz w:val="13"/>
          <w:szCs w:val="13"/>
        </w:rPr>
        <w:t>  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0"/>
          <w:sz w:val="18"/>
          <w:szCs w:val="18"/>
        </w:rPr>
        <w:t>graph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60"/>
        <w:ind w:left="105" w:right="96"/>
      </w:pP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19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scatter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plots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visually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3"/>
        <w:ind w:left="105" w:right="93"/>
      </w:pPr>
      <w:r>
        <w:pict>
          <v:group style="position:absolute;margin-left:72.2343pt;margin-top:32.2829pt;width:436.08pt;height:110.64pt;mso-position-horizontal-relative:page;mso-position-vertical-relative:paragraph;z-index:-791" coordorigin="1445,646" coordsize="8722,2213">
            <v:shape type="#_x0000_t75" style="position:absolute;left:1445;top:646;width:3221;height:2213">
              <v:imagedata o:title="" r:id="rId44"/>
            </v:shape>
            <v:shape type="#_x0000_t75" style="position:absolute;left:4685;top:775;width:2779;height:2083">
              <v:imagedata o:title="" r:id="rId45"/>
            </v:shape>
            <v:shape type="#_x0000_t75" style="position:absolute;left:7464;top:818;width:2702;height:2026">
              <v:imagedata o:title="" r:id="rId46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almost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indistinguishable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perfection.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auto" w:line="250"/>
        <w:ind w:left="105" w:right="179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19: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Results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best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with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50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4"/>
          <w:sz w:val="18"/>
          <w:szCs w:val="18"/>
        </w:rPr>
        <w:t> layer,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“tansig”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transfer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function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first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Bayesian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training</w:t>
      </w:r>
      <w:r>
        <w:rPr>
          <w:rFonts w:cs="Arial" w:hAnsi="Arial" w:eastAsia="Arial" w:ascii="Arial"/>
          <w:b/>
          <w:w w:val="104"/>
          <w:sz w:val="18"/>
          <w:szCs w:val="18"/>
        </w:rPr>
        <w:t> algorithm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maximum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epochs.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one-hidden-layer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well,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necessary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examine</w:t>
      </w:r>
      <w:r>
        <w:rPr>
          <w:rFonts w:cs="Arial" w:hAnsi="Arial" w:eastAsia="Arial" w:ascii="Arial"/>
          <w:w w:val="104"/>
          <w:sz w:val="18"/>
          <w:szCs w:val="18"/>
        </w:rPr>
        <w:t> 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multiple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4"/>
          <w:sz w:val="18"/>
          <w:szCs w:val="18"/>
        </w:rPr>
        <w:t> far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complex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computationally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expensive.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however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even</w:t>
      </w:r>
      <w:r>
        <w:rPr>
          <w:rFonts w:cs="Arial" w:hAnsi="Arial" w:eastAsia="Arial" w:ascii="Arial"/>
          <w:w w:val="104"/>
          <w:sz w:val="18"/>
          <w:szCs w:val="18"/>
        </w:rPr>
        <w:t> 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multiple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size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ratios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training-</w:t>
      </w:r>
      <w:r>
        <w:rPr>
          <w:rFonts w:cs="Arial" w:hAnsi="Arial" w:eastAsia="Arial" w:ascii="Arial"/>
          <w:w w:val="104"/>
          <w:sz w:val="18"/>
          <w:szCs w:val="18"/>
        </w:rPr>
        <w:t> validation-test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parameter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465"/>
      </w:pPr>
      <w:r>
        <w:rPr>
          <w:rFonts w:cs="Arial" w:hAnsi="Arial" w:eastAsia="Arial" w:ascii="Arial"/>
          <w:b/>
          <w:w w:val="99"/>
          <w:sz w:val="28"/>
          <w:szCs w:val="28"/>
        </w:rPr>
        <w:t>5.2.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Problem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1: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classification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with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MLP’s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" w:lineRule="auto" w:line="254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here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classify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wines.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4"/>
          <w:sz w:val="18"/>
          <w:szCs w:val="18"/>
        </w:rPr>
        <w:t> 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needs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distinguishes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wine: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quality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white</w:t>
      </w:r>
      <w:r>
        <w:rPr>
          <w:rFonts w:cs="Arial" w:hAnsi="Arial" w:eastAsia="Arial" w:ascii="Arial"/>
          <w:w w:val="104"/>
          <w:sz w:val="18"/>
          <w:szCs w:val="18"/>
        </w:rPr>
        <w:t> wines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quality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7-8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otherwise.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quality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level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assigned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white</w:t>
      </w:r>
      <w:r>
        <w:rPr>
          <w:rFonts w:cs="Arial" w:hAnsi="Arial" w:eastAsia="Arial" w:ascii="Arial"/>
          <w:w w:val="104"/>
          <w:sz w:val="18"/>
          <w:szCs w:val="18"/>
        </w:rPr>
        <w:t> wines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quality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8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previous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question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function.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variables</w:t>
      </w:r>
      <w:r>
        <w:rPr>
          <w:rFonts w:cs="Arial" w:hAnsi="Arial" w:eastAsia="Arial" w:ascii="Arial"/>
          <w:w w:val="104"/>
          <w:sz w:val="18"/>
          <w:szCs w:val="18"/>
        </w:rPr>
        <w:t> (obviously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without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target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‘quality’)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quality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4"/>
          <w:sz w:val="18"/>
          <w:szCs w:val="18"/>
        </w:rPr>
        <w:t> 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distinguished.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4"/>
          <w:sz w:val="18"/>
          <w:szCs w:val="18"/>
        </w:rPr>
        <w:t> 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softmax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appropriate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task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network.</w:t>
      </w:r>
      <w:r>
        <w:rPr>
          <w:rFonts w:cs="Arial" w:hAnsi="Arial" w:eastAsia="Arial" w:ascii="Arial"/>
          <w:w w:val="104"/>
          <w:sz w:val="18"/>
          <w:szCs w:val="18"/>
        </w:rPr>
        <w:t> 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assigned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Matlab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"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‘classification’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feedforward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instituted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command.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architectures</w:t>
      </w:r>
      <w:r>
        <w:rPr>
          <w:rFonts w:cs="Arial" w:hAnsi="Arial" w:eastAsia="Arial" w:ascii="Arial"/>
          <w:w w:val="104"/>
          <w:sz w:val="18"/>
          <w:szCs w:val="18"/>
        </w:rPr>
        <w:t> 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‘Problem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1: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nonlinear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regression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MLP’s’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identify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4"/>
          <w:sz w:val="18"/>
          <w:szCs w:val="18"/>
        </w:rPr>
        <w:t> 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4"/>
          <w:sz w:val="18"/>
          <w:szCs w:val="18"/>
        </w:rPr>
        <w:t> architectures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epochs</w:t>
      </w:r>
      <w:r>
        <w:rPr>
          <w:rFonts w:cs="Arial" w:hAnsi="Arial" w:eastAsia="Arial" w:ascii="Arial"/>
          <w:w w:val="104"/>
          <w:sz w:val="18"/>
          <w:szCs w:val="18"/>
        </w:rPr>
        <w:t> 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configuration.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before="43" w:lineRule="exact" w:line="180"/>
        <w:ind w:left="868"/>
      </w:pPr>
      <w:r>
        <w:pict>
          <v:group style="position:absolute;margin-left:72.2343pt;margin-top:16.6139pt;width:450.96pt;height:120.72pt;mso-position-horizontal-relative:page;mso-position-vertical-relative:paragraph;z-index:-790" coordorigin="1445,332" coordsize="9019,2414">
            <v:shape type="#_x0000_t75" style="position:absolute;left:1445;top:351;width:4579;height:2395">
              <v:imagedata o:title="" r:id="rId47"/>
            </v:shape>
            <v:shape type="#_x0000_t75" style="position:absolute;left:5985;top:332;width:4478;height:2376">
              <v:imagedata o:title="" r:id="rId48"/>
            </v:shape>
            <w10:wrap type="none"/>
          </v:group>
        </w:pict>
      </w:r>
      <w:r>
        <w:pict>
          <v:shape type="#_x0000_t75" style="position:absolute;margin-left:103.194pt;margin-top:2.21391pt;width:171.12pt;height:10.8pt;mso-position-horizontal-relative:page;mso-position-vertical-relative:paragraph;z-index:-789">
            <v:imagedata o:title="" r:id="rId49"/>
          </v:shape>
        </w:pict>
      </w:r>
      <w:r>
        <w:pict>
          <v:shape type="#_x0000_t75" style="position:absolute;margin-left:319.194pt;margin-top:1.97391pt;width:198pt;height:10.8pt;mso-position-horizontal-relative:page;mso-position-vertical-relative:paragraph;z-index:-788">
            <v:imagedata o:title="" r:id="rId50"/>
          </v:shape>
        </w:pic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log-sigmoid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transfer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function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-1"/>
          <w:sz w:val="16"/>
          <w:szCs w:val="16"/>
        </w:rPr>
        <w:t>(“logsig”)</w:t>
      </w:r>
      <w:r>
        <w:rPr>
          <w:rFonts w:cs="Arial" w:hAnsi="Arial" w:eastAsia="Arial" w:ascii="Arial"/>
          <w:b/>
          <w:w w:val="100"/>
          <w:position w:val="-1"/>
          <w:sz w:val="16"/>
          <w:szCs w:val="16"/>
        </w:rPr>
        <w:t>                             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hyperbolic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tangent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sigmoid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transfer</w:t>
      </w:r>
      <w:r>
        <w:rPr>
          <w:rFonts w:cs="Arial" w:hAnsi="Arial" w:eastAsia="Arial" w:ascii="Arial"/>
          <w:b/>
          <w:w w:val="100"/>
          <w:position w:val="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position w:val="0"/>
          <w:sz w:val="16"/>
          <w:szCs w:val="16"/>
        </w:rPr>
        <w:t>(“tansig”)</w:t>
      </w:r>
      <w:r>
        <w:rPr>
          <w:rFonts w:cs="Arial" w:hAnsi="Arial" w:eastAsia="Arial" w:ascii="Arial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 w:lineRule="auto" w:line="247"/>
        <w:ind w:left="105" w:right="92"/>
        <w:sectPr>
          <w:pgMar w:header="0" w:footer="746" w:top="1360" w:bottom="280" w:left="1340" w:right="1320"/>
          <w:pgSz w:w="11920" w:h="16840"/>
        </w:sectPr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20: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CCR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network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with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based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all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11</w:t>
      </w:r>
      <w:r>
        <w:rPr>
          <w:rFonts w:cs="Arial" w:hAnsi="Arial" w:eastAsia="Arial" w:ascii="Arial"/>
          <w:b/>
          <w:w w:val="104"/>
          <w:sz w:val="18"/>
          <w:szCs w:val="18"/>
        </w:rPr>
        <w:t> input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variables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205" w:right="91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(‘traingd’)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gradient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descent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adaptive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learning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(‘traingda’)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</w:t>
      </w:r>
      <w:r>
        <w:rPr>
          <w:rFonts w:cs="Arial" w:hAnsi="Arial" w:eastAsia="Arial" w:ascii="Arial"/>
          <w:w w:val="104"/>
          <w:sz w:val="18"/>
          <w:szCs w:val="18"/>
        </w:rPr>
        <w:t> 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worst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CCR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ratio’s)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4"/>
          <w:sz w:val="18"/>
          <w:szCs w:val="18"/>
        </w:rPr>
        <w:t> between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70%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-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80%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both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4"/>
          <w:sz w:val="18"/>
          <w:szCs w:val="18"/>
        </w:rPr>
        <w:t> 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achieved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(‘trainbr’)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However,</w:t>
      </w:r>
      <w:r>
        <w:rPr>
          <w:rFonts w:cs="Arial" w:hAnsi="Arial" w:eastAsia="Arial" w:ascii="Arial"/>
          <w:w w:val="104"/>
          <w:sz w:val="18"/>
          <w:szCs w:val="18"/>
        </w:rPr>
        <w:t> using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rate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algorithms,</w:t>
      </w:r>
      <w:r>
        <w:rPr>
          <w:rFonts w:cs="Arial" w:hAnsi="Arial" w:eastAsia="Arial" w:ascii="Arial"/>
          <w:w w:val="104"/>
          <w:sz w:val="18"/>
          <w:szCs w:val="18"/>
        </w:rPr>
        <w:t> especially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(e.g.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second-best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4"/>
          <w:sz w:val="18"/>
          <w:szCs w:val="18"/>
        </w:rPr>
        <w:t> Levenberg-Marquardt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(‘trainlm’),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Levenberg-Marquadt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preferred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choice.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4"/>
          <w:sz w:val="18"/>
          <w:szCs w:val="18"/>
        </w:rPr>
        <w:t> above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doesn’t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complexity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4"/>
          <w:sz w:val="18"/>
          <w:szCs w:val="18"/>
        </w:rPr>
        <w:t> 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affect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probably</w:t>
      </w:r>
      <w:r>
        <w:rPr>
          <w:rFonts w:cs="Arial" w:hAnsi="Arial" w:eastAsia="Arial" w:ascii="Arial"/>
          <w:w w:val="104"/>
          <w:sz w:val="18"/>
          <w:szCs w:val="18"/>
        </w:rPr>
        <w:t> 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choose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‘tansig’,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default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4"/>
          <w:sz w:val="18"/>
          <w:szCs w:val="18"/>
        </w:rPr>
        <w:t> network.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found.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doesn’t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205" w:right="88"/>
      </w:pP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adequate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default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‘tansig’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4"/>
          <w:sz w:val="18"/>
          <w:szCs w:val="18"/>
        </w:rPr>
        <w:t> 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Levenberg-Marquadt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4"/>
          <w:sz w:val="18"/>
          <w:szCs w:val="18"/>
        </w:rPr>
        <w:t> 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CCR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little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76%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achieved.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205" w:right="91"/>
      </w:pPr>
      <w:r>
        <w:rPr>
          <w:rFonts w:cs="Arial" w:hAnsi="Arial" w:eastAsia="Arial" w:ascii="Arial"/>
          <w:w w:val="104"/>
          <w:sz w:val="18"/>
          <w:szCs w:val="18"/>
        </w:rPr>
        <w:t>PCA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reduce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variables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independent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4"/>
          <w:sz w:val="18"/>
          <w:szCs w:val="18"/>
        </w:rPr>
        <w:t> 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predictor</w:t>
      </w:r>
      <w:r>
        <w:rPr>
          <w:rFonts w:cs="Arial" w:hAnsi="Arial" w:eastAsia="Arial" w:ascii="Arial"/>
          <w:w w:val="104"/>
          <w:sz w:val="18"/>
          <w:szCs w:val="18"/>
        </w:rPr>
        <w:t> variables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11-dimensional</w:t>
      </w:r>
      <w:r>
        <w:rPr>
          <w:rFonts w:cs="Arial" w:hAnsi="Arial" w:eastAsia="Arial" w:ascii="Arial"/>
          <w:w w:val="104"/>
          <w:sz w:val="18"/>
          <w:szCs w:val="18"/>
        </w:rPr>
        <w:t> 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additional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</w:t>
      </w:r>
      <w:r>
        <w:rPr>
          <w:rFonts w:cs="Arial" w:hAnsi="Arial" w:eastAsia="Arial" w:ascii="Arial"/>
          <w:w w:val="104"/>
          <w:sz w:val="18"/>
          <w:szCs w:val="18"/>
        </w:rPr>
        <w:t> dimensionality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actually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additional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variance.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"/>
      </w:pPr>
      <w:r>
        <w:pict>
          <v:shape type="#_x0000_t75" style="width:219.6pt;height:81.12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1"/>
        <w:ind w:left="205" w:right="1504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21: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Proportion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variance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explained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by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best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principal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205" w:right="92"/>
      </w:pPr>
      <w:r>
        <w:rPr>
          <w:rFonts w:cs="Arial" w:hAnsi="Arial" w:eastAsia="Arial" w:ascii="Arial"/>
          <w:w w:val="104"/>
          <w:sz w:val="18"/>
          <w:szCs w:val="18"/>
        </w:rPr>
        <w:t>After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creating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analysis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conducted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before</w:t>
      </w:r>
      <w:r>
        <w:rPr>
          <w:rFonts w:cs="Arial" w:hAnsi="Arial" w:eastAsia="Arial" w:ascii="Arial"/>
          <w:w w:val="104"/>
          <w:sz w:val="18"/>
          <w:szCs w:val="18"/>
        </w:rPr>
        <w:t> 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classifying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wines.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CCR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ratio’s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4"/>
          <w:sz w:val="18"/>
          <w:szCs w:val="18"/>
        </w:rPr>
        <w:t> 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before="38"/>
        <w:ind w:left="1145"/>
      </w:pPr>
      <w:r>
        <w:pict>
          <v:shape type="#_x0000_t75" style="position:absolute;margin-left:112.074pt;margin-top:1.96391pt;width:171.12pt;height:10.8pt;mso-position-horizontal-relative:page;mso-position-vertical-relative:paragraph;z-index:-787">
            <v:imagedata o:title="" r:id="rId52"/>
          </v:shape>
        </w:pict>
      </w:r>
      <w:r>
        <w:pict>
          <v:shape type="#_x0000_t75" style="position:absolute;margin-left:319.194pt;margin-top:1.96391pt;width:198.24pt;height:10.8pt;mso-position-horizontal-relative:page;mso-position-vertical-relative:paragraph;z-index:-786">
            <v:imagedata o:title="" r:id="rId53"/>
          </v:shape>
        </w:pict>
      </w:r>
      <w:r>
        <w:rPr>
          <w:rFonts w:cs="Arial" w:hAnsi="Arial" w:eastAsia="Arial" w:ascii="Arial"/>
          <w:b/>
          <w:w w:val="99"/>
          <w:sz w:val="16"/>
          <w:szCs w:val="16"/>
        </w:rPr>
        <w:t>log-sigmoid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transfer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function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(“logsig”)</w:t>
      </w:r>
      <w:r>
        <w:rPr>
          <w:rFonts w:cs="Arial" w:hAnsi="Arial" w:eastAsia="Arial" w:ascii="Arial"/>
          <w:b/>
          <w:w w:val="100"/>
          <w:sz w:val="16"/>
          <w:szCs w:val="16"/>
        </w:rPr>
        <w:t>                          </w:t>
      </w:r>
      <w:r>
        <w:rPr>
          <w:rFonts w:cs="Arial" w:hAnsi="Arial" w:eastAsia="Arial" w:ascii="Arial"/>
          <w:b/>
          <w:w w:val="99"/>
          <w:sz w:val="16"/>
          <w:szCs w:val="16"/>
        </w:rPr>
        <w:t>hyperbolic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tangent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sigmoid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transfer</w:t>
      </w:r>
      <w:r>
        <w:rPr>
          <w:rFonts w:cs="Arial" w:hAnsi="Arial" w:eastAsia="Arial" w:ascii="Arial"/>
          <w:b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w w:val="99"/>
          <w:sz w:val="16"/>
          <w:szCs w:val="16"/>
        </w:rPr>
        <w:t>(“tansig”)</w:t>
      </w:r>
      <w:r>
        <w:rPr>
          <w:rFonts w:cs="Arial" w:hAnsi="Arial" w:eastAsia="Arial" w:ascii="Arial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06"/>
      </w:pPr>
      <w:r>
        <w:pict>
          <v:shape type="#_x0000_t75" style="width:430.8pt;height:134.4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88"/>
        <w:ind w:left="205" w:right="91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22: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CCR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patternnet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neural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network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with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hidden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layer,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based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4"/>
          <w:sz w:val="18"/>
          <w:szCs w:val="18"/>
        </w:rPr>
        <w:t> three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best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principal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components.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205" w:right="91"/>
      </w:pP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one-hidden-layer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patternnet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4"/>
          <w:sz w:val="18"/>
          <w:szCs w:val="18"/>
        </w:rPr>
        <w:t> principal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CCR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ratio’s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laying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between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65%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5"/>
        <w:ind w:left="205" w:right="91"/>
        <w:sectPr>
          <w:pgMar w:header="0" w:footer="746" w:top="1360" w:bottom="280" w:left="12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-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70%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architectures,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worse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based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4"/>
          <w:sz w:val="18"/>
          <w:szCs w:val="18"/>
        </w:rPr>
        <w:t> variables.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however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remarkable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comparison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estimated</w:t>
      </w:r>
      <w:r>
        <w:rPr>
          <w:rFonts w:cs="Arial" w:hAnsi="Arial" w:eastAsia="Arial" w:ascii="Arial"/>
          <w:w w:val="104"/>
          <w:sz w:val="18"/>
          <w:szCs w:val="18"/>
        </w:rPr>
        <w:t> with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11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variables.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particularly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4"/>
          <w:sz w:val="18"/>
          <w:szCs w:val="18"/>
        </w:rPr>
        <w:t> backpropagation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backpropagation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remains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however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4"/>
          <w:sz w:val="18"/>
          <w:szCs w:val="18"/>
        </w:rPr>
        <w:t> neurons,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comparison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spacing w:lineRule="auto" w:line="253"/>
        <w:ind w:left="105" w:right="87"/>
      </w:pP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similar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architecture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leads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algorithm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probably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calculation-intensive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Bayesian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regularization</w:t>
      </w:r>
      <w:r>
        <w:rPr>
          <w:rFonts w:cs="Arial" w:hAnsi="Arial" w:eastAsia="Arial" w:ascii="Arial"/>
          <w:w w:val="104"/>
          <w:sz w:val="18"/>
          <w:szCs w:val="18"/>
        </w:rPr>
        <w:t> backpropagation.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doesn’t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hidden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(e.g.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recommended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keep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complexity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model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Log-</w:t>
      </w:r>
      <w:r>
        <w:rPr>
          <w:rFonts w:cs="Arial" w:hAnsi="Arial" w:eastAsia="Arial" w:ascii="Arial"/>
          <w:w w:val="104"/>
          <w:sz w:val="18"/>
          <w:szCs w:val="18"/>
        </w:rPr>
        <w:t> sigmoid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preferable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reduces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calculation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most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training</w:t>
      </w:r>
      <w:r>
        <w:rPr>
          <w:rFonts w:cs="Arial" w:hAnsi="Arial" w:eastAsia="Arial" w:ascii="Arial"/>
          <w:w w:val="104"/>
          <w:sz w:val="18"/>
          <w:szCs w:val="18"/>
        </w:rPr>
        <w:t> algorithms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exception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“trainbr”),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while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“tansig”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transfer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3"/>
          <w:sz w:val="20"/>
          <w:szCs w:val="20"/>
        </w:rPr>
        <w:t>.</w:t>
      </w:r>
      <w:r>
        <w:rPr>
          <w:rFonts w:cs="Arial" w:hAnsi="Arial" w:eastAsia="Arial" w:ascii="Arial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auto" w:line="250"/>
        <w:ind w:left="105" w:right="78" w:firstLine="360"/>
      </w:pPr>
      <w:r>
        <w:rPr>
          <w:rFonts w:cs="Arial" w:hAnsi="Arial" w:eastAsia="Arial" w:ascii="Arial"/>
          <w:b/>
          <w:w w:val="99"/>
          <w:sz w:val="28"/>
          <w:szCs w:val="28"/>
        </w:rPr>
        <w:t>5.3.</w:t>
      </w:r>
      <w:r>
        <w:rPr>
          <w:rFonts w:cs="Arial" w:hAnsi="Arial" w:eastAsia="Arial" w:ascii="Arial"/>
          <w:b/>
          <w:w w:val="100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sz w:val="28"/>
          <w:szCs w:val="28"/>
        </w:rPr>
        <w:t>Problem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2: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character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recognition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with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Hopfield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networks</w:t>
      </w:r>
      <w:r>
        <w:rPr>
          <w:rFonts w:cs="Arial" w:hAnsi="Arial" w:eastAsia="Arial" w:ascii="Arial"/>
          <w:b/>
          <w:w w:val="99"/>
          <w:sz w:val="28"/>
          <w:szCs w:val="2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recognize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uppercase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lowercase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alphabet,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4"/>
          <w:sz w:val="18"/>
          <w:szCs w:val="18"/>
        </w:rPr>
        <w:t> represented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7x5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black-white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pixel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should</w:t>
      </w:r>
      <w:r>
        <w:rPr>
          <w:rFonts w:cs="Arial" w:hAnsi="Arial" w:eastAsia="Arial" w:ascii="Arial"/>
          <w:w w:val="104"/>
          <w:sz w:val="18"/>
          <w:szCs w:val="18"/>
        </w:rPr>
        <w:t> 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retrieved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‘simondelacABCDEFGHIJKLMNOPQRSTUVWXYZ’.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7x5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=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2" w:lineRule="auto" w:line="253"/>
        <w:ind w:left="105" w:right="92"/>
      </w:pPr>
      <w:r>
        <w:pict>
          <v:group style="position:absolute;margin-left:71.7343pt;margin-top:43.5729pt;width:239.08pt;height:28.12pt;mso-position-horizontal-relative:page;mso-position-vertical-relative:paragraph;z-index:-785" coordorigin="1435,871" coordsize="4782,562">
            <v:shape style="position:absolute;left:1445;top:881;width:4762;height:542" coordorigin="1445,881" coordsize="4762,542" path="m1445,881l1445,1424,6206,1424,6206,881,1445,881xe" filled="t" fillcolor="#000000" stroked="f">
              <v:path arrowok="t"/>
              <v:fill/>
            </v:shape>
            <v:shape style="position:absolute;left:1445;top:881;width:4762;height:542" coordorigin="1445,881" coordsize="4762,542" path="m1445,881l6206,881,6206,1424,1445,1424,1445,881xe" filled="f" stroked="t" strokeweight="0.96pt" strokecolor="#2E518E">
              <v:path arrowok="t"/>
            </v:shape>
            <v:shape type="#_x0000_t75" style="position:absolute;left:1560;top:958;width:4584;height:403">
              <v:imagedata o:title="" r:id="rId55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length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-1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Consequently,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consisting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binary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4"/>
          <w:sz w:val="18"/>
          <w:szCs w:val="18"/>
        </w:rPr>
        <w:t> (‘simondelac’).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ind w:left="105" w:right="4033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23: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binary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images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first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letters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‘simondelac’.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0"/>
      </w:pPr>
      <w:r>
        <w:pict>
          <v:group style="position:absolute;margin-left:110.634pt;margin-top:148.133pt;width:373.2pt;height:130.08pt;mso-position-horizontal-relative:page;mso-position-vertical-relative:paragraph;z-index:-784" coordorigin="2213,2963" coordsize="7464,2602">
            <v:shape type="#_x0000_t75" style="position:absolute;left:2213;top:2963;width:3782;height:2602">
              <v:imagedata o:title="" r:id="rId56"/>
            </v:shape>
            <v:shape type="#_x0000_t75" style="position:absolute;left:5894;top:2963;width:3782;height:2592">
              <v:imagedata o:title="" r:id="rId57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series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(‘s’,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’i’,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‘m’,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‘o’,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‘n’)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explicitly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minima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needs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interconnection</w:t>
      </w:r>
      <w:r>
        <w:rPr>
          <w:rFonts w:cs="Arial" w:hAnsi="Arial" w:eastAsia="Arial" w:ascii="Arial"/>
          <w:w w:val="104"/>
          <w:sz w:val="18"/>
          <w:szCs w:val="18"/>
        </w:rPr>
        <w:t> weights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according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Hebb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rule.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retrieval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capability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4"/>
          <w:sz w:val="18"/>
          <w:szCs w:val="18"/>
        </w:rPr>
        <w:t> dataset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containing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recall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(‘s’,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‘i’,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‘m’,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‘o’,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‘n’)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contains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4"/>
          <w:sz w:val="18"/>
          <w:szCs w:val="18"/>
        </w:rPr>
        <w:t> 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chosen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pixels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inverted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(-1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-1).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changed</w:t>
      </w:r>
      <w:r>
        <w:rPr>
          <w:rFonts w:cs="Arial" w:hAnsi="Arial" w:eastAsia="Arial" w:ascii="Arial"/>
          <w:w w:val="104"/>
          <w:sz w:val="18"/>
          <w:szCs w:val="18"/>
        </w:rPr>
        <w:t> pixels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chosen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executed.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five</w:t>
      </w:r>
      <w:r>
        <w:rPr>
          <w:rFonts w:cs="Arial" w:hAnsi="Arial" w:eastAsia="Arial" w:ascii="Arial"/>
          <w:w w:val="104"/>
          <w:sz w:val="18"/>
          <w:szCs w:val="18"/>
        </w:rPr>
        <w:t> 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pixels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inverted.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classifying</w:t>
      </w:r>
      <w:r>
        <w:rPr>
          <w:rFonts w:cs="Arial" w:hAnsi="Arial" w:eastAsia="Arial" w:ascii="Arial"/>
          <w:w w:val="104"/>
          <w:sz w:val="18"/>
          <w:szCs w:val="18"/>
        </w:rPr>
        <w:t> 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x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=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24.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Both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graphs</w:t>
      </w:r>
      <w:r>
        <w:rPr>
          <w:rFonts w:cs="Arial" w:hAnsi="Arial" w:eastAsia="Arial" w:ascii="Arial"/>
          <w:w w:val="104"/>
          <w:sz w:val="18"/>
          <w:szCs w:val="18"/>
        </w:rPr>
        <w:t> show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amount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steps/iterations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4"/>
          <w:sz w:val="18"/>
          <w:szCs w:val="18"/>
        </w:rPr>
        <w:t> steps/iterations.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 w:lineRule="exact" w:line="180"/>
        <w:ind w:left="2308"/>
      </w:pPr>
      <w:r>
        <w:pict>
          <v:shape type="#_x0000_t75" style="position:absolute;margin-left:175.194pt;margin-top:2.0129pt;width:80.64pt;height:10.8pt;mso-position-horizontal-relative:page;mso-position-vertical-relative:paragraph;z-index:-783">
            <v:imagedata o:title="" r:id="rId58"/>
          </v:shape>
        </w:pict>
      </w:r>
      <w:r>
        <w:pict>
          <v:shape type="#_x0000_t75" style="position:absolute;margin-left:354.954pt;margin-top:2.0129pt;width:90.24pt;height:10.8pt;mso-position-horizontal-relative:page;mso-position-vertical-relative:paragraph;z-index:-782">
            <v:imagedata o:title="" r:id="rId59"/>
          </v:shape>
        </w:pic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                                               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 w:lineRule="auto" w:line="247"/>
        <w:ind w:left="105" w:right="310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24: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from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left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right: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Proportion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correct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Hopfield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network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with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respective</w:t>
      </w:r>
      <w:r>
        <w:rPr>
          <w:rFonts w:cs="Arial" w:hAnsi="Arial" w:eastAsia="Arial" w:ascii="Arial"/>
          <w:b/>
          <w:w w:val="104"/>
          <w:sz w:val="18"/>
          <w:szCs w:val="18"/>
        </w:rPr>
        <w:t> maximum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and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iterations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reach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convergence.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89"/>
        <w:sectPr>
          <w:pgMar w:header="0" w:footer="746" w:top="1360" w:bottom="280" w:left="1340" w:right="1320"/>
          <w:pgSz w:w="11920" w:h="16840"/>
        </w:sectPr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24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suggest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good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classifying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4"/>
          <w:sz w:val="18"/>
          <w:szCs w:val="18"/>
        </w:rPr>
        <w:t> versions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‘s’,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‘i’,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‘m’,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‘o’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‘n’.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remains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both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steps/iterations.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proportion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correct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classifications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marginally.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performance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improve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significantly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minima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‘stored’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during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training.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reconstructed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recurring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25.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44"/>
        <w:ind w:left="105" w:right="4964"/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25: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Three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most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recurring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spurious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states.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6"/>
        <w:ind w:left="105" w:right="92"/>
      </w:pP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4"/>
          <w:sz w:val="18"/>
          <w:szCs w:val="18"/>
        </w:rPr>
        <w:t> 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‘i’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seems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middle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25.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0"/>
      </w:pPr>
      <w:r>
        <w:pict>
          <v:group style="position:absolute;margin-left:308.455pt;margin-top:21.8675pt;width:2.7403pt;height:8.2252pt;mso-position-horizontal-relative:page;mso-position-vertical-relative:paragraph;z-index:-781" coordorigin="6169,437" coordsize="55,165">
            <v:shape style="position:absolute;left:6169;top:437;width:55;height:165" coordorigin="6169,437" coordsize="55,165" path="m6183,573l6188,580,6203,594,6222,602,6224,595,6210,591,6200,582,6194,569,6190,560,6186,541,6184,519,6184,508,6188,487,6194,470,6200,457,6210,448,6224,444,6222,437,6213,440,6196,451,6183,466,6176,479,6171,498,6169,520,6170,536,6175,556,6183,573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18.399pt;margin-top:21.8675pt;width:2.7403pt;height:8.2252pt;mso-position-horizontal-relative:page;mso-position-vertical-relative:paragraph;z-index:-780" coordorigin="6368,437" coordsize="55,165">
            <v:shape style="position:absolute;left:6368;top:437;width:55;height:165" coordorigin="6368,437" coordsize="55,165" path="m6382,591l6368,595,6370,602,6379,599,6396,589,6409,573,6416,560,6421,541,6423,520,6422,503,6417,483,6409,466,6404,459,6389,446,6370,437,6368,444,6382,448,6392,457,6398,470,6401,478,6406,497,6408,519,6407,531,6404,552,6398,569,6392,582,6382,591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retrieved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mainly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depends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converging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patterns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4"/>
          <w:sz w:val="18"/>
          <w:szCs w:val="18"/>
        </w:rPr>
        <w:t> converging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theoretical,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minima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approximately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𝑁/(4</w:t>
      </w:r>
      <w:r>
        <w:rPr>
          <w:rFonts w:cs="Cambria Math" w:hAnsi="Cambria Math" w:eastAsia="Cambria Math" w:ascii="Cambria Math"/>
          <w:w w:val="10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∗</w:t>
      </w:r>
      <w:r>
        <w:rPr>
          <w:rFonts w:cs="Cambria Math" w:hAnsi="Cambria Math" w:eastAsia="Cambria Math" w:ascii="Cambria Math"/>
          <w:w w:val="100"/>
          <w:sz w:val="18"/>
          <w:szCs w:val="18"/>
        </w:rPr>
        <w:t>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log</w:t>
      </w:r>
      <w:r>
        <w:rPr>
          <w:rFonts w:cs="Cambria Math" w:hAnsi="Cambria Math" w:eastAsia="Cambria Math" w:ascii="Cambria Math"/>
          <w:w w:val="100"/>
          <w:sz w:val="18"/>
          <w:szCs w:val="18"/>
        </w:rPr>
        <w:t> 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𝑁</w:t>
      </w:r>
      <w:r>
        <w:rPr>
          <w:rFonts w:cs="Cambria Math" w:hAnsi="Cambria Math" w:eastAsia="Cambria Math" w:ascii="Cambria Math"/>
          <w:w w:val="100"/>
          <w:sz w:val="18"/>
          <w:szCs w:val="18"/>
        </w:rPr>
        <w:t>  </w:t>
      </w:r>
      <w:r>
        <w:rPr>
          <w:rFonts w:cs="Cambria Math" w:hAnsi="Cambria Math" w:eastAsia="Cambria Math" w:ascii="Cambria Math"/>
          <w:w w:val="104"/>
          <w:sz w:val="18"/>
          <w:szCs w:val="18"/>
        </w:rPr>
        <w:t>)</w:t>
      </w:r>
      <w:r>
        <w:rPr>
          <w:rFonts w:cs="Arial" w:hAnsi="Arial" w:eastAsia="Arial" w:ascii="Arial"/>
          <w:w w:val="104"/>
          <w:sz w:val="18"/>
          <w:szCs w:val="18"/>
        </w:rPr>
        <w:t>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components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1/-1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define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4"/>
          <w:sz w:val="18"/>
          <w:szCs w:val="18"/>
        </w:rPr>
        <w:t> character),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theoretical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loading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approximately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5,67.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could</w:t>
      </w:r>
      <w:r>
        <w:rPr>
          <w:rFonts w:cs="Arial" w:hAnsi="Arial" w:eastAsia="Arial" w:ascii="Arial"/>
          <w:w w:val="104"/>
          <w:sz w:val="18"/>
          <w:szCs w:val="18"/>
        </w:rPr>
        <w:t> say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theoretical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CLC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loading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appears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~5.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theory,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five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recalled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without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5"/>
      </w:pP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plot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4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error.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retrieval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capability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tested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randomly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distorting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3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pixels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4"/>
          <w:sz w:val="18"/>
          <w:szCs w:val="18"/>
        </w:rPr>
        <w:t> 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retrieved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pixels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output</w:t>
      </w:r>
      <w:r>
        <w:rPr>
          <w:rFonts w:cs="Arial" w:hAnsi="Arial" w:eastAsia="Arial" w:ascii="Arial"/>
          <w:w w:val="104"/>
          <w:sz w:val="18"/>
          <w:szCs w:val="18"/>
        </w:rPr>
        <w:t> 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rounded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-1.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4"/>
          <w:sz w:val="18"/>
          <w:szCs w:val="18"/>
        </w:rPr>
        <w:t> 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wrong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pixel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retrieved,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characters.</w:t>
      </w:r>
      <w:r>
        <w:rPr>
          <w:rFonts w:cs="Arial" w:hAnsi="Arial" w:eastAsia="Arial" w:ascii="Arial"/>
          <w:w w:val="104"/>
          <w:sz w:val="18"/>
          <w:szCs w:val="18"/>
        </w:rPr>
        <w:t> Since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happens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randomly,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chosen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4"/>
          <w:sz w:val="18"/>
          <w:szCs w:val="18"/>
        </w:rPr>
        <w:t> 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slightly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get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4"/>
          <w:sz w:val="18"/>
          <w:szCs w:val="18"/>
        </w:rPr>
        <w:t> representative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evaluation.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correspond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letter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sequence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‘simondelacABCDEFGHIJKLMNOPQRSTUVWXYZ’.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5"/>
      </w:pPr>
      <w:r>
        <w:rPr>
          <w:rFonts w:cs="Arial" w:hAnsi="Arial" w:eastAsia="Arial" w:ascii="Arial"/>
          <w:w w:val="104"/>
          <w:sz w:val="18"/>
          <w:szCs w:val="18"/>
        </w:rPr>
        <w:t>Some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likely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correctly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recognized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much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3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easier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attractor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often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all.</w:t>
      </w:r>
      <w:r>
        <w:rPr>
          <w:rFonts w:cs="Arial" w:hAnsi="Arial" w:eastAsia="Arial" w:ascii="Arial"/>
          <w:w w:val="104"/>
          <w:sz w:val="18"/>
          <w:szCs w:val="18"/>
        </w:rPr>
        <w:t> 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24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illustrates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this: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likely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recognized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across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perhaps</w:t>
      </w:r>
      <w:r>
        <w:rPr>
          <w:rFonts w:cs="Arial" w:hAnsi="Arial" w:eastAsia="Arial" w:ascii="Arial"/>
          <w:w w:val="104"/>
          <w:sz w:val="18"/>
          <w:szCs w:val="18"/>
        </w:rPr>
        <w:t> lead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wrong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conclusions.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just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across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4"/>
          <w:sz w:val="18"/>
          <w:szCs w:val="18"/>
        </w:rPr>
        <w:t> 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over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4"/>
          <w:sz w:val="18"/>
          <w:szCs w:val="18"/>
        </w:rPr>
        <w:t> independently.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After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calculating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median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chosen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representative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error.</w:t>
      </w:r>
      <w:r>
        <w:rPr>
          <w:rFonts w:cs="Arial" w:hAnsi="Arial" w:eastAsia="Arial" w:ascii="Arial"/>
          <w:w w:val="104"/>
          <w:sz w:val="18"/>
          <w:szCs w:val="18"/>
        </w:rPr>
        <w:t> 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robust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against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types.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left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26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presents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‘median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averages’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/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iterations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achieve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inserting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middle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total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right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4"/>
          <w:sz w:val="18"/>
          <w:szCs w:val="18"/>
        </w:rPr>
        <w:t> 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loading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remains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namely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17,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above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91"/>
        <w:sectPr>
          <w:pgMar w:header="0" w:footer="746" w:top="1560" w:bottom="280" w:left="1340" w:right="1320"/>
          <w:pgSz w:w="11920" w:h="16840"/>
        </w:sectPr>
      </w:pPr>
      <w:r>
        <w:pict>
          <v:group style="position:absolute;margin-left:72.2343pt;margin-top:123.393pt;width:450.96pt;height:140.18pt;mso-position-horizontal-relative:page;mso-position-vertical-relative:paragraph;z-index:-778" coordorigin="1445,2468" coordsize="9019,2804">
            <v:shape type="#_x0000_t75" style="position:absolute;left:1445;top:2771;width:3168;height:2501">
              <v:imagedata o:title="" r:id="rId60"/>
            </v:shape>
            <v:shape type="#_x0000_t75" style="position:absolute;left:4339;top:2819;width:3274;height:2434">
              <v:imagedata o:title="" r:id="rId61"/>
            </v:shape>
            <v:shape type="#_x0000_t75" style="position:absolute;left:7320;top:2828;width:3144;height:2424">
              <v:imagedata o:title="" r:id="rId62"/>
            </v:shape>
            <v:shape style="position:absolute;left:2361;top:2487;width:1800;height:341" coordorigin="2361,2487" coordsize="1800,341" path="m2361,2487l2361,2828,4161,2828,4161,2487,2361,2487xe" filled="t" fillcolor="#FFFFFF" stroked="f">
              <v:path arrowok="t"/>
              <v:fill/>
            </v:shape>
            <v:shape type="#_x0000_t75" style="position:absolute;left:2366;top:2569;width:1786;height:182">
              <v:imagedata o:title="" r:id="rId63"/>
            </v:shape>
            <v:shape style="position:absolute;left:8299;top:2478;width:1800;height:370" coordorigin="8299,2478" coordsize="1800,370" path="m8299,2478l8299,2847,10099,2847,10099,2478,8299,2478xe" filled="t" fillcolor="#FFFFFF" stroked="f">
              <v:path arrowok="t"/>
              <v:fill/>
            </v:shape>
            <v:shape type="#_x0000_t75" style="position:absolute;left:8309;top:2555;width:1781;height:216">
              <v:imagedata o:title="" r:id="rId64"/>
            </v:shape>
            <w10:wrap type="none"/>
          </v:group>
        </w:pict>
      </w:r>
      <w:r>
        <w:rPr>
          <w:rFonts w:cs="Arial" w:hAnsi="Arial" w:eastAsia="Arial" w:ascii="Arial"/>
          <w:w w:val="104"/>
          <w:sz w:val="18"/>
          <w:szCs w:val="18"/>
        </w:rPr>
        <w:t>100.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could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make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possible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4"/>
          <w:sz w:val="18"/>
          <w:szCs w:val="18"/>
        </w:rPr>
        <w:t> perhaps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lower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2000.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indicates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4"/>
          <w:sz w:val="18"/>
          <w:szCs w:val="18"/>
        </w:rPr>
        <w:t> 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were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given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Because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likely</w:t>
      </w:r>
      <w:r>
        <w:rPr>
          <w:rFonts w:cs="Arial" w:hAnsi="Arial" w:eastAsia="Arial" w:ascii="Arial"/>
          <w:w w:val="104"/>
          <w:sz w:val="18"/>
          <w:szCs w:val="18"/>
        </w:rPr>
        <w:t> outcome,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probably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lack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probably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mainly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existence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spurious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states.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New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inputs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states,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which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pixel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error(s).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4"/>
          <w:sz w:val="18"/>
          <w:szCs w:val="18"/>
        </w:rPr>
        <w:t> 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above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loading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17,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clear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According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theory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likely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existing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Since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even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very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large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(1000,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2000),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probable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assume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existence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higher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spurious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states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makes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more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likely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inputs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result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wrong</w:t>
      </w:r>
      <w:r>
        <w:rPr>
          <w:rFonts w:cs="Arial" w:hAnsi="Arial" w:eastAsia="Arial" w:ascii="Arial"/>
          <w:w w:val="104"/>
          <w:sz w:val="18"/>
          <w:szCs w:val="18"/>
        </w:rPr>
        <w:t> output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rate.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90" w:lineRule="exact" w:line="180"/>
        <w:ind w:left="1170" w:right="-47"/>
      </w:pPr>
      <w:r>
        <w:pict>
          <v:shape type="#_x0000_t75" style="position:absolute;margin-left:265.674pt;margin-top:4.0729pt;width:89.28pt;height:8.88pt;mso-position-horizontal-relative:page;mso-position-vertical-relative:paragraph;z-index:-777">
            <v:imagedata o:title="" r:id="rId65"/>
          </v:shape>
        </w:pic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90" w:lineRule="exact" w:line="180"/>
        <w:ind w:right="-47"/>
      </w:pPr>
      <w:r>
        <w:br w:type="column"/>
      </w:r>
      <w:r>
        <w:rPr>
          <w:rFonts w:cs="Arial" w:hAnsi="Arial" w:eastAsia="Arial" w:ascii="Arial"/>
          <w:w w:val="104"/>
          <w:sz w:val="18"/>
          <w:szCs w:val="18"/>
        </w:rPr>
        <w:t>1000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66"/>
        <w:sectPr>
          <w:type w:val="continuous"/>
          <w:pgSz w:w="11920" w:h="16840"/>
          <w:pgMar w:top="1560" w:bottom="280" w:left="1340" w:right="1320"/>
          <w:cols w:num="3" w:equalWidth="off">
            <w:col w:w="2335" w:space="1783"/>
            <w:col w:w="1268" w:space="1727"/>
            <w:col w:w="2147"/>
          </w:cols>
        </w:sectPr>
      </w:pPr>
      <w:r>
        <w:br w:type="column"/>
      </w:r>
      <w:r>
        <w:rPr>
          <w:rFonts w:cs="Arial" w:hAnsi="Arial" w:eastAsia="Arial" w:ascii="Arial"/>
          <w:w w:val="104"/>
          <w:sz w:val="18"/>
          <w:szCs w:val="18"/>
        </w:rPr>
        <w:t>2000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pict>
          <v:group style="position:absolute;margin-left:72.2343pt;margin-top:72.2344pt;width:210.96pt;height:57.36pt;mso-position-horizontal-relative:page;mso-position-vertical-relative:page;z-index:-779" coordorigin="1445,1445" coordsize="4219,1147">
            <v:shape type="#_x0000_t75" style="position:absolute;left:1445;top:1459;width:1387;height:1133">
              <v:imagedata o:title="" r:id="rId66"/>
            </v:shape>
            <v:shape type="#_x0000_t75" style="position:absolute;left:2726;top:1454;width:1445;height:1133">
              <v:imagedata o:title="" r:id="rId67"/>
            </v:shape>
            <v:shape type="#_x0000_t75" style="position:absolute;left:4085;top:1445;width:1378;height:1133">
              <v:imagedata o:title="" r:id="rId68"/>
            </v:shape>
            <v:shape type="#_x0000_t75" style="position:absolute;left:5453;top:1454;width:211;height:1056">
              <v:imagedata o:title="" r:id="rId69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44"/>
        <w:ind w:left="105"/>
        <w:sectPr>
          <w:type w:val="continuous"/>
          <w:pgSz w:w="11920" w:h="16840"/>
          <w:pgMar w:top="1560" w:bottom="280" w:left="1340" w:right="1320"/>
        </w:sectPr>
      </w:pP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26: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‘median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averages’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error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function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number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P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characters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stored.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75" w:lineRule="auto" w:line="253"/>
        <w:ind w:left="105" w:right="88"/>
      </w:pPr>
      <w:r>
        <w:rPr>
          <w:rFonts w:cs="Arial" w:hAnsi="Arial" w:eastAsia="Arial" w:ascii="Arial"/>
          <w:w w:val="104"/>
          <w:sz w:val="18"/>
          <w:szCs w:val="18"/>
        </w:rPr>
        <w:t>It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hard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initially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characters,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above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load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capacity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17,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without</w:t>
      </w:r>
      <w:r>
        <w:rPr>
          <w:rFonts w:cs="Arial" w:hAnsi="Arial" w:eastAsia="Arial" w:ascii="Arial"/>
          <w:w w:val="104"/>
          <w:sz w:val="18"/>
          <w:szCs w:val="18"/>
        </w:rPr>
        <w:t> 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load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amount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positively</w:t>
      </w:r>
      <w:r>
        <w:rPr>
          <w:rFonts w:cs="Arial" w:hAnsi="Arial" w:eastAsia="Arial" w:ascii="Arial"/>
          <w:w w:val="104"/>
          <w:sz w:val="18"/>
          <w:szCs w:val="18"/>
        </w:rPr>
        <w:t> related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network.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storage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capacity,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some</w:t>
      </w:r>
      <w:r>
        <w:rPr>
          <w:rFonts w:cs="Arial" w:hAnsi="Arial" w:eastAsia="Arial" w:ascii="Arial"/>
          <w:w w:val="104"/>
          <w:sz w:val="18"/>
          <w:szCs w:val="18"/>
        </w:rPr>
        <w:t> suggestion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made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order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4"/>
        <w:ind w:left="105" w:right="89"/>
      </w:pP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exercise,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used,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one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corresponding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pixel.</w:t>
      </w:r>
      <w:r>
        <w:rPr>
          <w:rFonts w:cs="Arial" w:hAnsi="Arial" w:eastAsia="Arial" w:ascii="Arial"/>
          <w:w w:val="104"/>
          <w:sz w:val="18"/>
          <w:szCs w:val="18"/>
        </w:rPr>
        <w:t> 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must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achieved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finding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dimensionality</w:t>
      </w:r>
      <w:r>
        <w:rPr>
          <w:rFonts w:cs="Arial" w:hAnsi="Arial" w:eastAsia="Arial" w:ascii="Arial"/>
          <w:w w:val="104"/>
          <w:sz w:val="18"/>
          <w:szCs w:val="18"/>
        </w:rPr>
        <w:t> 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4"/>
          <w:sz w:val="18"/>
          <w:szCs w:val="18"/>
        </w:rPr>
        <w:t> retrieval)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without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information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solution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may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few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4"/>
          <w:sz w:val="18"/>
          <w:szCs w:val="18"/>
        </w:rPr>
        <w:t> 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consisting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(e.g.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-1)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different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doesn’t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really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change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original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dimensionality.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consequence,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thus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type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increased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70,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such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neurons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5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also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should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able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means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(distorted)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70.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added</w:t>
      </w:r>
      <w:r>
        <w:rPr>
          <w:rFonts w:cs="Arial" w:hAnsi="Arial" w:eastAsia="Arial" w:ascii="Arial"/>
          <w:w w:val="104"/>
          <w:sz w:val="18"/>
          <w:szCs w:val="18"/>
        </w:rPr>
        <w:t> 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extra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certain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these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additional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4"/>
          <w:sz w:val="18"/>
          <w:szCs w:val="18"/>
        </w:rPr>
        <w:t> 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values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other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words,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two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180"/>
        <w:ind w:left="105" w:right="87"/>
      </w:pP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original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35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dimensions.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This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means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that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value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36</w:t>
      </w:r>
      <w:r>
        <w:rPr>
          <w:rFonts w:cs="Arial" w:hAnsi="Arial" w:eastAsia="Arial" w:ascii="Arial"/>
          <w:w w:val="100"/>
          <w:position w:val="8"/>
          <w:sz w:val="12"/>
          <w:szCs w:val="12"/>
        </w:rPr>
        <w:t>th 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dimension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will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equal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value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1</w:t>
      </w:r>
      <w:r>
        <w:rPr>
          <w:rFonts w:cs="Arial" w:hAnsi="Arial" w:eastAsia="Arial" w:ascii="Arial"/>
          <w:w w:val="100"/>
          <w:position w:val="8"/>
          <w:sz w:val="12"/>
          <w:szCs w:val="12"/>
        </w:rPr>
        <w:t>st 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dimension.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exact" w:line="200"/>
        <w:ind w:left="105" w:right="2480"/>
      </w:pP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value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37</w:t>
      </w:r>
      <w:r>
        <w:rPr>
          <w:rFonts w:cs="Arial" w:hAnsi="Arial" w:eastAsia="Arial" w:ascii="Arial"/>
          <w:w w:val="100"/>
          <w:position w:val="8"/>
          <w:sz w:val="12"/>
          <w:szCs w:val="12"/>
        </w:rPr>
        <w:t>th 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dimension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will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equal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value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of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the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2</w:t>
      </w:r>
      <w:r>
        <w:rPr>
          <w:rFonts w:cs="Arial" w:hAnsi="Arial" w:eastAsia="Arial" w:ascii="Arial"/>
          <w:w w:val="100"/>
          <w:position w:val="8"/>
          <w:sz w:val="12"/>
          <w:szCs w:val="12"/>
        </w:rPr>
        <w:t>nd 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dimension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and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so</w:t>
      </w:r>
      <w:r>
        <w:rPr>
          <w:rFonts w:cs="Arial" w:hAnsi="Arial" w:eastAsia="Arial" w:ascii="Arial"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w w:val="104"/>
          <w:position w:val="-1"/>
          <w:sz w:val="18"/>
          <w:szCs w:val="18"/>
        </w:rPr>
        <w:t>on.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11" w:lineRule="auto" w:line="253"/>
        <w:ind w:left="105" w:right="90"/>
      </w:pP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size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doubled,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but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information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data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remains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kind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4"/>
          <w:sz w:val="18"/>
          <w:szCs w:val="18"/>
        </w:rPr>
        <w:t> 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same.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distortion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will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only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applied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three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first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4"/>
          <w:sz w:val="18"/>
          <w:szCs w:val="18"/>
        </w:rPr>
        <w:t> initial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information.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before="5" w:lineRule="auto" w:line="253"/>
        <w:ind w:left="105" w:right="91"/>
      </w:pPr>
      <w:r>
        <w:rPr>
          <w:rFonts w:cs="Arial" w:hAnsi="Arial" w:eastAsia="Arial" w:ascii="Arial"/>
          <w:w w:val="104"/>
          <w:sz w:val="18"/>
          <w:szCs w:val="18"/>
        </w:rPr>
        <w:t>Figure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‘median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averages’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function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whereby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each</w:t>
      </w:r>
      <w:r>
        <w:rPr>
          <w:rFonts w:cs="Arial" w:hAnsi="Arial" w:eastAsia="Arial" w:ascii="Arial"/>
          <w:w w:val="104"/>
          <w:sz w:val="18"/>
          <w:szCs w:val="18"/>
        </w:rPr>
        <w:t> character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represented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70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(2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initial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35-dimensional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vector).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network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with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4"/>
          <w:sz w:val="18"/>
          <w:szCs w:val="18"/>
        </w:rPr>
        <w:t> maximum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100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time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steps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converge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was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used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here.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graph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shows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that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errors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not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start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</w:t>
      </w:r>
      <w:r>
        <w:rPr>
          <w:rFonts w:cs="Arial" w:hAnsi="Arial" w:eastAsia="Arial" w:ascii="Arial"/>
          <w:w w:val="104"/>
          <w:sz w:val="18"/>
          <w:szCs w:val="18"/>
        </w:rPr>
        <w:t> until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number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patterns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equal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doubling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characters,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load</w:t>
      </w:r>
      <w:r>
        <w:rPr>
          <w:rFonts w:cs="Arial" w:hAnsi="Arial" w:eastAsia="Arial" w:ascii="Arial"/>
          <w:w w:val="104"/>
          <w:sz w:val="18"/>
          <w:szCs w:val="18"/>
        </w:rPr>
        <w:t> capacity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increased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from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17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22.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Increasing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dimensions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appears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to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be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having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a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diminishing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returns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impact</w:t>
      </w:r>
      <w:r>
        <w:rPr>
          <w:rFonts w:cs="Arial" w:hAnsi="Arial" w:eastAsia="Arial" w:ascii="Arial"/>
          <w:w w:val="104"/>
          <w:sz w:val="18"/>
          <w:szCs w:val="18"/>
        </w:rPr>
        <w:t> on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critical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storage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capacity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of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the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Hopfield</w:t>
      </w:r>
      <w:r>
        <w:rPr>
          <w:rFonts w:cs="Arial" w:hAnsi="Arial" w:eastAsia="Arial" w:ascii="Arial"/>
          <w:w w:val="100"/>
          <w:sz w:val="18"/>
          <w:szCs w:val="18"/>
        </w:rPr>
        <w:t> </w:t>
      </w:r>
      <w:r>
        <w:rPr>
          <w:rFonts w:cs="Arial" w:hAnsi="Arial" w:eastAsia="Arial" w:ascii="Arial"/>
          <w:w w:val="104"/>
          <w:sz w:val="18"/>
          <w:szCs w:val="18"/>
        </w:rPr>
        <w:t>net.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8"/>
          <w:szCs w:val="18"/>
        </w:rPr>
        <w:jc w:val="both"/>
        <w:spacing w:lineRule="auto" w:line="255"/>
        <w:ind w:left="3965" w:right="92"/>
        <w:sectPr>
          <w:pgMar w:header="0" w:footer="746" w:top="1360" w:bottom="280" w:left="1340" w:right="1320"/>
          <w:pgSz w:w="11920" w:h="16840"/>
        </w:sectPr>
      </w:pPr>
      <w:r>
        <w:pict>
          <v:shape type="#_x0000_t75" style="position:absolute;margin-left:75.8343pt;margin-top:-88.0271pt;width:180.48pt;height:139.44pt;mso-position-horizontal-relative:page;mso-position-vertical-relative:paragraph;z-index:-776">
            <v:imagedata o:title="" r:id="rId70"/>
          </v:shape>
        </w:pict>
      </w:r>
      <w:r>
        <w:rPr>
          <w:rFonts w:cs="Arial" w:hAnsi="Arial" w:eastAsia="Arial" w:ascii="Arial"/>
          <w:b/>
          <w:w w:val="104"/>
          <w:sz w:val="18"/>
          <w:szCs w:val="18"/>
        </w:rPr>
        <w:t>Figure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27: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‘median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averages’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error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in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function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4"/>
          <w:sz w:val="18"/>
          <w:szCs w:val="18"/>
        </w:rPr>
        <w:t> number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P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characters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stored,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whereby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each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character</w:t>
      </w:r>
      <w:r>
        <w:rPr>
          <w:rFonts w:cs="Arial" w:hAnsi="Arial" w:eastAsia="Arial" w:ascii="Arial"/>
          <w:b/>
          <w:w w:val="100"/>
          <w:sz w:val="18"/>
          <w:szCs w:val="18"/>
        </w:rPr>
        <w:t>  </w:t>
      </w:r>
      <w:r>
        <w:rPr>
          <w:rFonts w:cs="Arial" w:hAnsi="Arial" w:eastAsia="Arial" w:ascii="Arial"/>
          <w:b/>
          <w:w w:val="104"/>
          <w:sz w:val="18"/>
          <w:szCs w:val="18"/>
        </w:rPr>
        <w:t>is</w:t>
      </w:r>
      <w:r>
        <w:rPr>
          <w:rFonts w:cs="Arial" w:hAnsi="Arial" w:eastAsia="Arial" w:ascii="Arial"/>
          <w:b/>
          <w:w w:val="104"/>
          <w:sz w:val="18"/>
          <w:szCs w:val="18"/>
        </w:rPr>
        <w:t> represented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by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70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dimensions.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The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amount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of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time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steps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was</w:t>
      </w:r>
      <w:r>
        <w:rPr>
          <w:rFonts w:cs="Arial" w:hAnsi="Arial" w:eastAsia="Arial" w:ascii="Arial"/>
          <w:b/>
          <w:w w:val="104"/>
          <w:sz w:val="18"/>
          <w:szCs w:val="18"/>
        </w:rPr>
        <w:t> set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constant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to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104"/>
          <w:sz w:val="18"/>
          <w:szCs w:val="18"/>
        </w:rPr>
        <w:t>100.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/>
        <w:ind w:left="105"/>
      </w:pPr>
      <w:r>
        <w:pict>
          <v:group style="position:absolute;margin-left:69.3043pt;margin-top:106.504pt;width:456.82pt;height:657.7pt;mso-position-horizontal-relative:page;mso-position-vertical-relative:page;z-index:-775" coordorigin="1386,2130" coordsize="9136,13154">
            <v:shape style="position:absolute;left:1397;top:2141;width:9115;height:0" coordorigin="1397,2141" coordsize="9115,0" path="m1397,2141l10512,2141e" filled="f" stroked="t" strokeweight="0.58pt" strokecolor="#000000">
              <v:path arrowok="t"/>
            </v:shape>
            <v:shape style="position:absolute;left:1397;top:15273;width:9115;height:0" coordorigin="1397,15273" coordsize="9115,0" path="m1397,15273l10512,15273e" filled="f" stroked="t" strokeweight="0.58pt" strokecolor="#000000">
              <v:path arrowok="t"/>
            </v:shape>
            <v:shape style="position:absolute;left:1392;top:2136;width:0;height:13142" coordorigin="1392,2136" coordsize="0,13142" path="m1392,2136l1392,15278e" filled="f" stroked="t" strokeweight="0.58pt" strokecolor="#000000">
              <v:path arrowok="t"/>
            </v:shape>
            <v:shape style="position:absolute;left:10517;top:2136;width:0;height:13142" coordorigin="10517,2136" coordsize="0,13142" path="m10517,2136l10517,15278e" filled="f" stroked="t" strokeweight="0.5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w w:val="99"/>
          <w:sz w:val="28"/>
          <w:szCs w:val="28"/>
        </w:rPr>
        <w:t>6.</w:t>
      </w:r>
      <w:r>
        <w:rPr>
          <w:rFonts w:cs="Arial" w:hAnsi="Arial" w:eastAsia="Arial" w:ascii="Arial"/>
          <w:b/>
          <w:w w:val="100"/>
          <w:sz w:val="28"/>
          <w:szCs w:val="28"/>
        </w:rPr>
        <w:t>  </w:t>
      </w:r>
      <w:r>
        <w:rPr>
          <w:rFonts w:cs="Arial" w:hAnsi="Arial" w:eastAsia="Arial" w:ascii="Arial"/>
          <w:b/>
          <w:w w:val="99"/>
          <w:sz w:val="28"/>
          <w:szCs w:val="28"/>
        </w:rPr>
        <w:t>Appendix: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Matlab</w:t>
      </w:r>
      <w:r>
        <w:rPr>
          <w:rFonts w:cs="Arial" w:hAnsi="Arial" w:eastAsia="Arial" w:ascii="Arial"/>
          <w:b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sz w:val="28"/>
          <w:szCs w:val="28"/>
        </w:rPr>
        <w:t>Scripts</w:t>
      </w:r>
      <w:r>
        <w:rPr>
          <w:rFonts w:cs="Arial" w:hAnsi="Arial" w:eastAsia="Arial" w:ascii="Arial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exact" w:line="320"/>
        <w:ind w:left="462"/>
      </w:pPr>
      <w:r>
        <w:rPr>
          <w:rFonts w:cs="Arial" w:hAnsi="Arial" w:eastAsia="Arial" w:ascii="Arial"/>
          <w:b/>
          <w:w w:val="99"/>
          <w:position w:val="-1"/>
          <w:sz w:val="28"/>
          <w:szCs w:val="28"/>
        </w:rPr>
        <w:t>6.1.</w:t>
      </w:r>
      <w:r>
        <w:rPr>
          <w:rFonts w:cs="Arial" w:hAnsi="Arial" w:eastAsia="Arial" w:ascii="Arial"/>
          <w:b/>
          <w:w w:val="100"/>
          <w:position w:val="-1"/>
          <w:sz w:val="28"/>
          <w:szCs w:val="28"/>
        </w:rPr>
        <w:t>        </w:t>
      </w:r>
      <w:r>
        <w:rPr>
          <w:rFonts w:cs="Arial" w:hAnsi="Arial" w:eastAsia="Arial" w:ascii="Arial"/>
          <w:b/>
          <w:w w:val="99"/>
          <w:position w:val="-1"/>
          <w:sz w:val="28"/>
          <w:szCs w:val="28"/>
        </w:rPr>
        <w:t>Exercise:</w:t>
      </w:r>
      <w:r>
        <w:rPr>
          <w:rFonts w:cs="Arial" w:hAnsi="Arial" w:eastAsia="Arial" w:ascii="Arial"/>
          <w:b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position w:val="-1"/>
          <w:sz w:val="28"/>
          <w:szCs w:val="28"/>
        </w:rPr>
        <w:t>Supervise</w:t>
      </w:r>
      <w:r>
        <w:rPr>
          <w:rFonts w:cs="Arial" w:hAnsi="Arial" w:eastAsia="Arial" w:ascii="Arial"/>
          <w:b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position w:val="-1"/>
          <w:sz w:val="28"/>
          <w:szCs w:val="28"/>
        </w:rPr>
        <w:t>learning</w:t>
      </w:r>
      <w:r>
        <w:rPr>
          <w:rFonts w:cs="Arial" w:hAnsi="Arial" w:eastAsia="Arial" w:ascii="Arial"/>
          <w:b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position w:val="-1"/>
          <w:sz w:val="28"/>
          <w:szCs w:val="28"/>
        </w:rPr>
        <w:t>and</w:t>
      </w:r>
      <w:r>
        <w:rPr>
          <w:rFonts w:cs="Arial" w:hAnsi="Arial" w:eastAsia="Arial" w:ascii="Arial"/>
          <w:b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w w:val="99"/>
          <w:position w:val="-1"/>
          <w:sz w:val="28"/>
          <w:szCs w:val="28"/>
        </w:rPr>
        <w:t>generalization</w:t>
      </w:r>
      <w:r>
        <w:rPr>
          <w:rFonts w:cs="Arial" w:hAnsi="Arial" w:eastAsia="Arial" w:ascii="Arial"/>
          <w:w w:val="100"/>
          <w:position w:val="0"/>
          <w:sz w:val="28"/>
          <w:szCs w:val="28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75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creating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data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set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sinus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2-period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wave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3" w:lineRule="auto" w:line="230"/>
        <w:ind w:left="105" w:right="755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size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data_size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100;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jump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size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jump_size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1/(data_size)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*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(4*pi);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creating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X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array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store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data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size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in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X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zeros(1,data_size);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 w:right="728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creating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x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values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433FF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0433FF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i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1:data_size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10" w:lineRule="exact" w:line="160"/>
        <w:ind w:left="465"/>
      </w:pPr>
      <w:r>
        <w:rPr>
          <w:rFonts w:cs="Courier New" w:hAnsi="Courier New" w:eastAsia="Courier New" w:ascii="Courier New"/>
          <w:w w:val="99"/>
          <w:sz w:val="15"/>
          <w:szCs w:val="15"/>
        </w:rPr>
        <w:t>X(i)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i*jump_size;</w:t>
      </w:r>
      <w:r>
        <w:rPr>
          <w:rFonts w:cs="Courier New" w:hAnsi="Courier New" w:eastAsia="Courier New" w:ascii="Courier New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1"/>
        <w:ind w:left="105"/>
      </w:pPr>
      <w:r>
        <w:rPr>
          <w:rFonts w:cs="Courier New" w:hAnsi="Courier New" w:eastAsia="Courier New" w:ascii="Courier New"/>
          <w:color w:val="0433FF"/>
          <w:w w:val="99"/>
          <w:sz w:val="15"/>
          <w:szCs w:val="15"/>
        </w:rPr>
        <w:t>end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creating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y-values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of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sinus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wave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Y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sin(X);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number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of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neurons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number_neurons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[5,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10,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20,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40,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100];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different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algorithms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training_algs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{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'traingd'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,</w:t>
      </w:r>
      <w:r>
        <w:rPr>
          <w:rFonts w:cs="Courier New" w:hAnsi="Courier New" w:eastAsia="Courier New" w:ascii="Courier New"/>
          <w:color w:val="000000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'traingda'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,</w:t>
      </w:r>
      <w:r>
        <w:rPr>
          <w:rFonts w:cs="Courier New" w:hAnsi="Courier New" w:eastAsia="Courier New" w:ascii="Courier New"/>
          <w:color w:val="000000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'traincgf'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,</w:t>
      </w:r>
      <w:r>
        <w:rPr>
          <w:rFonts w:cs="Courier New" w:hAnsi="Courier New" w:eastAsia="Courier New" w:ascii="Courier New"/>
          <w:color w:val="000000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'traincgp'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,</w:t>
      </w:r>
      <w:r>
        <w:rPr>
          <w:rFonts w:cs="Courier New" w:hAnsi="Courier New" w:eastAsia="Courier New" w:ascii="Courier New"/>
          <w:color w:val="000000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'trainbfg'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,</w:t>
      </w:r>
      <w:r>
        <w:rPr>
          <w:rFonts w:cs="Courier New" w:hAnsi="Courier New" w:eastAsia="Courier New" w:ascii="Courier New"/>
          <w:color w:val="000000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'trainlm'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,</w:t>
      </w:r>
      <w:r>
        <w:rPr>
          <w:rFonts w:cs="Courier New" w:hAnsi="Courier New" w:eastAsia="Courier New" w:ascii="Courier New"/>
          <w:color w:val="000000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B144F3"/>
          <w:w w:val="99"/>
          <w:position w:val="1"/>
          <w:sz w:val="15"/>
          <w:szCs w:val="15"/>
        </w:rPr>
        <w:t>'trainbr'</w:t>
      </w:r>
      <w:r>
        <w:rPr>
          <w:rFonts w:cs="Courier New" w:hAnsi="Courier New" w:eastAsia="Courier New" w:ascii="Courier New"/>
          <w:color w:val="000000"/>
          <w:w w:val="99"/>
          <w:position w:val="1"/>
          <w:sz w:val="15"/>
          <w:szCs w:val="15"/>
        </w:rPr>
        <w:t>};</w:t>
      </w:r>
      <w:r>
        <w:rPr>
          <w:rFonts w:cs="Courier New" w:hAnsi="Courier New" w:eastAsia="Courier New" w:ascii="Courier New"/>
          <w:color w:val="000000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matrix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store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speed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values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in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-&gt;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speed_values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speed_values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zeros(length(training_algs),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length(number_neurons));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3" w:lineRule="auto" w:line="230"/>
        <w:ind w:left="105" w:right="1524"/>
      </w:pPr>
      <w:r>
        <w:rPr>
          <w:rFonts w:cs="Courier New" w:hAnsi="Courier New" w:eastAsia="Courier New" w:ascii="Courier New"/>
          <w:w w:val="99"/>
          <w:sz w:val="15"/>
          <w:szCs w:val="15"/>
        </w:rPr>
        <w:t>RMSE_training_average_error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zeros(length(training_algs),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length(number_neurons));</w:t>
      </w:r>
      <w:r>
        <w:rPr>
          <w:rFonts w:cs="Courier New" w:hAnsi="Courier New" w:eastAsia="Courier New" w:ascii="Courier New"/>
          <w:w w:val="99"/>
          <w:sz w:val="15"/>
          <w:szCs w:val="15"/>
        </w:rPr>
        <w:t> RMSE_test_average_error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zeros(length(training_algs),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length(number_neurons));</w:t>
      </w:r>
      <w:r>
        <w:rPr>
          <w:rFonts w:cs="Courier New" w:hAnsi="Courier New" w:eastAsia="Courier New" w:ascii="Courier New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 w:right="53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number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of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iterarions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each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execution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n_iterations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40;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Number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Neurons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index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speed_values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matrix</w:t>
      </w:r>
      <w:r>
        <w:rPr>
          <w:rFonts w:cs="Courier New" w:hAnsi="Courier New" w:eastAsia="Courier New" w:ascii="Courier New"/>
          <w:color w:val="000000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i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0;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0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j=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0;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05"/>
      </w:pPr>
      <w:r>
        <w:rPr>
          <w:rFonts w:cs="Courier New" w:hAnsi="Courier New" w:eastAsia="Courier New" w:ascii="Courier New"/>
          <w:color w:val="0433FF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0433FF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train_alg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training_algs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465" w:right="296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updating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row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index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that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corresponds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algorithm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i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i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+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1;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center"/>
        <w:ind w:left="434" w:right="6019"/>
      </w:pPr>
      <w:r>
        <w:rPr>
          <w:rFonts w:cs="Courier New" w:hAnsi="Courier New" w:eastAsia="Courier New" w:ascii="Courier New"/>
          <w:color w:val="0433FF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0433FF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n_number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number_neurons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825" w:right="458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creating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feedforward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neural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network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train_alg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char(train_alg);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10"/>
        <w:ind w:left="825"/>
      </w:pPr>
      <w:r>
        <w:rPr>
          <w:rFonts w:cs="Courier New" w:hAnsi="Courier New" w:eastAsia="Courier New" w:ascii="Courier New"/>
          <w:w w:val="99"/>
          <w:sz w:val="15"/>
          <w:szCs w:val="15"/>
        </w:rPr>
        <w:t>net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feedforwardnet(n_number,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train_alg);</w:t>
      </w:r>
      <w:r>
        <w:rPr>
          <w:rFonts w:cs="Courier New" w:hAnsi="Courier New" w:eastAsia="Courier New" w:ascii="Courier New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825" w:right="278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array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store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calculation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times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over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20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iterations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calc_time_values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zeros(1,n_iterations);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82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array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store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RMSE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errors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over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20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iterations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82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RMSE_training_values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zeros(1,n_iterations);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82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array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store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RMSE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test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errors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over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20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iterations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82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RMSE_test_values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zeros(1,n_iterations);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825"/>
      </w:pPr>
      <w:r>
        <w:rPr>
          <w:rFonts w:cs="Courier New" w:hAnsi="Courier New" w:eastAsia="Courier New" w:ascii="Courier New"/>
          <w:color w:val="0433FF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0433FF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it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1:n_iterations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 w:right="404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proportion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of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rows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to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select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for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p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0.8;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8" w:lineRule="auto" w:line="234"/>
        <w:ind w:left="1185" w:right="386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create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logical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index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vector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training_vector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false(1,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data_size);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 training_vector(1:round(p*data_size))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true;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randomise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order</w:t>
      </w:r>
      <w:r>
        <w:rPr>
          <w:rFonts w:cs="Courier New" w:hAnsi="Courier New" w:eastAsia="Courier New" w:ascii="Courier New"/>
          <w:color w:val="000000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training_vector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training_vector(randperm(data_size));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set</w:t>
      </w:r>
      <w:r>
        <w:rPr>
          <w:rFonts w:cs="Courier New" w:hAnsi="Courier New" w:eastAsia="Courier New" w:ascii="Courier New"/>
          <w:color w:val="000000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X_train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X(training_vector);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test</w:t>
      </w:r>
      <w:r>
        <w:rPr>
          <w:rFonts w:cs="Courier New" w:hAnsi="Courier New" w:eastAsia="Courier New" w:ascii="Courier New"/>
          <w:color w:val="24992D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position w:val="1"/>
          <w:sz w:val="15"/>
          <w:szCs w:val="15"/>
        </w:rPr>
        <w:t>set</w:t>
      </w:r>
      <w:r>
        <w:rPr>
          <w:rFonts w:cs="Courier New" w:hAnsi="Courier New" w:eastAsia="Courier New" w:ascii="Courier New"/>
          <w:color w:val="000000"/>
          <w:w w:val="100"/>
          <w:position w:val="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X_test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X(~training_vector);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ind w:left="1185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Y-values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of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and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test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set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3" w:lineRule="auto" w:line="230"/>
        <w:ind w:left="1185" w:right="5845"/>
      </w:pPr>
      <w:r>
        <w:rPr>
          <w:rFonts w:cs="Courier New" w:hAnsi="Courier New" w:eastAsia="Courier New" w:ascii="Courier New"/>
          <w:w w:val="99"/>
          <w:sz w:val="15"/>
          <w:szCs w:val="15"/>
        </w:rPr>
        <w:t>Y_train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sin(X_train);</w:t>
      </w:r>
      <w:r>
        <w:rPr>
          <w:rFonts w:cs="Courier New" w:hAnsi="Courier New" w:eastAsia="Courier New" w:ascii="Courier New"/>
          <w:w w:val="99"/>
          <w:sz w:val="15"/>
          <w:szCs w:val="15"/>
        </w:rPr>
        <w:t> Y_test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sin(X_test);</w:t>
      </w:r>
      <w:r>
        <w:rPr>
          <w:rFonts w:cs="Courier New" w:hAnsi="Courier New" w:eastAsia="Courier New" w:ascii="Courier New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 w:right="1794"/>
      </w:pP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%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training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the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neural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network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and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measuring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average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calculation</w:t>
      </w:r>
      <w:r>
        <w:rPr>
          <w:rFonts w:cs="Courier New" w:hAnsi="Courier New" w:eastAsia="Courier New" w:ascii="Courier New"/>
          <w:color w:val="24992D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time</w:t>
      </w:r>
      <w:r>
        <w:rPr>
          <w:rFonts w:cs="Courier New" w:hAnsi="Courier New" w:eastAsia="Courier New" w:ascii="Courier New"/>
          <w:color w:val="24992D"/>
          <w:w w:val="99"/>
          <w:sz w:val="15"/>
          <w:szCs w:val="15"/>
        </w:rPr>
        <w:t> </w:t>
      </w:r>
      <w:r>
        <w:rPr>
          <w:rFonts w:cs="Courier New" w:hAnsi="Courier New" w:eastAsia="Courier New" w:ascii="Courier New"/>
          <w:color w:val="000000"/>
          <w:w w:val="99"/>
          <w:sz w:val="15"/>
          <w:szCs w:val="15"/>
        </w:rPr>
        <w:t>tic;</w:t>
      </w:r>
      <w:r>
        <w:rPr>
          <w:rFonts w:cs="Courier New" w:hAnsi="Courier New" w:eastAsia="Courier New" w:ascii="Courier New"/>
          <w:color w:val="000000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before="4"/>
        <w:ind w:left="1185"/>
      </w:pPr>
      <w:r>
        <w:rPr>
          <w:rFonts w:cs="Courier New" w:hAnsi="Courier New" w:eastAsia="Courier New" w:ascii="Courier New"/>
          <w:w w:val="99"/>
          <w:sz w:val="15"/>
          <w:szCs w:val="15"/>
        </w:rPr>
        <w:t>net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train(net,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X_train,</w:t>
      </w:r>
      <w:r>
        <w:rPr>
          <w:rFonts w:cs="Courier New" w:hAnsi="Courier New" w:eastAsia="Courier New" w:ascii="Courier New"/>
          <w:w w:val="100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sz w:val="15"/>
          <w:szCs w:val="15"/>
        </w:rPr>
        <w:t>Y_train);</w:t>
      </w:r>
      <w:r>
        <w:rPr>
          <w:rFonts w:cs="Courier New" w:hAnsi="Courier New" w:eastAsia="Courier New" w:ascii="Courier New"/>
          <w:w w:val="100"/>
          <w:sz w:val="15"/>
          <w:szCs w:val="15"/>
        </w:rPr>
      </w:r>
    </w:p>
    <w:p>
      <w:pPr>
        <w:rPr>
          <w:rFonts w:cs="Courier New" w:hAnsi="Courier New" w:eastAsia="Courier New" w:ascii="Courier New"/>
          <w:sz w:val="15"/>
          <w:szCs w:val="15"/>
        </w:rPr>
        <w:jc w:val="left"/>
        <w:spacing w:lineRule="exact" w:line="160"/>
        <w:ind w:left="1185"/>
      </w:pP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calc_time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=</w:t>
      </w:r>
      <w:r>
        <w:rPr>
          <w:rFonts w:cs="Courier New" w:hAnsi="Courier New" w:eastAsia="Courier New" w:ascii="Courier New"/>
          <w:w w:val="100"/>
          <w:position w:val="1"/>
          <w:sz w:val="15"/>
          <w:szCs w:val="15"/>
        </w:rPr>
        <w:t> </w:t>
      </w:r>
      <w:r>
        <w:rPr>
          <w:rFonts w:cs="Courier New" w:hAnsi="Courier New" w:eastAsia="Courier New" w:ascii="Courier New"/>
          <w:w w:val="99"/>
          <w:position w:val="1"/>
          <w:sz w:val="15"/>
          <w:szCs w:val="15"/>
        </w:rPr>
        <w:t>toc;</w:t>
      </w:r>
      <w:r>
        <w:rPr>
          <w:rFonts w:cs="Courier New" w:hAnsi="Courier New" w:eastAsia="Courier New" w:ascii="Courier New"/>
          <w:w w:val="100"/>
          <w:position w:val="0"/>
          <w:sz w:val="15"/>
          <w:szCs w:val="15"/>
        </w:rPr>
      </w:r>
    </w:p>
    <w:sectPr>
      <w:pgMar w:header="0" w:footer="746" w:top="1360" w:bottom="280" w:left="1340" w:right="1440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89.834pt;margin-top:793.578pt;width:16pt;height:14pt;mso-position-horizontal-relative:page;mso-position-vertical-relative:page;z-index:-81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image" Target="media\image1.png"/><Relationship Id="rId6" Type="http://schemas.openxmlformats.org/officeDocument/2006/relationships/image" Target="media\image2.png"/><Relationship Id="rId7" Type="http://schemas.openxmlformats.org/officeDocument/2006/relationships/image" Target="media\image3.jpg"/><Relationship Id="rId8" Type="http://schemas.openxmlformats.org/officeDocument/2006/relationships/image" Target="media\image4.jpg"/><Relationship Id="rId9" Type="http://schemas.openxmlformats.org/officeDocument/2006/relationships/image" Target="media\image5.jpg"/><Relationship Id="rId10" Type="http://schemas.openxmlformats.org/officeDocument/2006/relationships/image" Target="media\image6.jpg"/><Relationship Id="rId11" Type="http://schemas.openxmlformats.org/officeDocument/2006/relationships/image" Target="media\image7.png"/><Relationship Id="rId12" Type="http://schemas.openxmlformats.org/officeDocument/2006/relationships/image" Target="media\image8.jpg"/><Relationship Id="rId13" Type="http://schemas.openxmlformats.org/officeDocument/2006/relationships/image" Target="media\image9.jpg"/><Relationship Id="rId14" Type="http://schemas.openxmlformats.org/officeDocument/2006/relationships/image" Target="media\image10.jpg"/><Relationship Id="rId15" Type="http://schemas.openxmlformats.org/officeDocument/2006/relationships/image" Target="media\image11.png"/><Relationship Id="rId16" Type="http://schemas.openxmlformats.org/officeDocument/2006/relationships/image" Target="media\image12.jpg"/><Relationship Id="rId17" Type="http://schemas.openxmlformats.org/officeDocument/2006/relationships/image" Target="media\image13.jpg"/><Relationship Id="rId18" Type="http://schemas.openxmlformats.org/officeDocument/2006/relationships/image" Target="media\image14.jpg"/><Relationship Id="rId19" Type="http://schemas.openxmlformats.org/officeDocument/2006/relationships/image" Target="media\image15.jpg"/><Relationship Id="rId20" Type="http://schemas.openxmlformats.org/officeDocument/2006/relationships/image" Target="media\image16.png"/><Relationship Id="rId21" Type="http://schemas.openxmlformats.org/officeDocument/2006/relationships/image" Target="media\image17.png"/><Relationship Id="rId22" Type="http://schemas.openxmlformats.org/officeDocument/2006/relationships/image" Target="media\image18.jpg"/><Relationship Id="rId23" Type="http://schemas.openxmlformats.org/officeDocument/2006/relationships/image" Target="media\image19.jpg"/><Relationship Id="rId24" Type="http://schemas.openxmlformats.org/officeDocument/2006/relationships/image" Target="media\image20.jpg"/><Relationship Id="rId25" Type="http://schemas.openxmlformats.org/officeDocument/2006/relationships/image" Target="media\image21.jpg"/><Relationship Id="rId26" Type="http://schemas.openxmlformats.org/officeDocument/2006/relationships/image" Target="media\image22.jpg"/><Relationship Id="rId27" Type="http://schemas.openxmlformats.org/officeDocument/2006/relationships/image" Target="media\image23.jpg"/><Relationship Id="rId28" Type="http://schemas.openxmlformats.org/officeDocument/2006/relationships/image" Target="media\image24.jpg"/><Relationship Id="rId29" Type="http://schemas.openxmlformats.org/officeDocument/2006/relationships/image" Target="media\image25.jpg"/><Relationship Id="rId30" Type="http://schemas.openxmlformats.org/officeDocument/2006/relationships/image" Target="media\image26.jpg"/><Relationship Id="rId31" Type="http://schemas.openxmlformats.org/officeDocument/2006/relationships/image" Target="media\image27.jpg"/><Relationship Id="rId32" Type="http://schemas.openxmlformats.org/officeDocument/2006/relationships/image" Target="media\image28.jpg"/><Relationship Id="rId33" Type="http://schemas.openxmlformats.org/officeDocument/2006/relationships/image" Target="media\image29.jpg"/><Relationship Id="rId34" Type="http://schemas.openxmlformats.org/officeDocument/2006/relationships/image" Target="media\image30.png"/><Relationship Id="rId35" Type="http://schemas.openxmlformats.org/officeDocument/2006/relationships/image" Target="media\image31.jpg"/><Relationship Id="rId36" Type="http://schemas.openxmlformats.org/officeDocument/2006/relationships/image" Target="media\image32.jpg"/><Relationship Id="rId37" Type="http://schemas.openxmlformats.org/officeDocument/2006/relationships/image" Target="media\image33.jpg"/><Relationship Id="rId38" Type="http://schemas.openxmlformats.org/officeDocument/2006/relationships/image" Target="media\image34.jpg"/><Relationship Id="rId39" Type="http://schemas.openxmlformats.org/officeDocument/2006/relationships/image" Target="media\image35.jpg"/><Relationship Id="rId40" Type="http://schemas.openxmlformats.org/officeDocument/2006/relationships/image" Target="media\image36.png"/><Relationship Id="rId41" Type="http://schemas.openxmlformats.org/officeDocument/2006/relationships/image" Target="media\image37.jpg"/><Relationship Id="rId42" Type="http://schemas.openxmlformats.org/officeDocument/2006/relationships/image" Target="media\image38.png"/><Relationship Id="rId43" Type="http://schemas.openxmlformats.org/officeDocument/2006/relationships/image" Target="media\image39.jpg"/><Relationship Id="rId44" Type="http://schemas.openxmlformats.org/officeDocument/2006/relationships/image" Target="media\image40.jpg"/><Relationship Id="rId45" Type="http://schemas.openxmlformats.org/officeDocument/2006/relationships/image" Target="media\image41.jpg"/><Relationship Id="rId46" Type="http://schemas.openxmlformats.org/officeDocument/2006/relationships/image" Target="media\image42.jpg"/><Relationship Id="rId47" Type="http://schemas.openxmlformats.org/officeDocument/2006/relationships/image" Target="media\image43.jpg"/><Relationship Id="rId48" Type="http://schemas.openxmlformats.org/officeDocument/2006/relationships/image" Target="media\image44.jpg"/><Relationship Id="rId49" Type="http://schemas.openxmlformats.org/officeDocument/2006/relationships/image" Target="media\image45.png"/><Relationship Id="rId50" Type="http://schemas.openxmlformats.org/officeDocument/2006/relationships/image" Target="media\image46.png"/><Relationship Id="rId51" Type="http://schemas.openxmlformats.org/officeDocument/2006/relationships/image" Target="media\image47.jpg"/><Relationship Id="rId52" Type="http://schemas.openxmlformats.org/officeDocument/2006/relationships/image" Target="media\image45.png"/><Relationship Id="rId53" Type="http://schemas.openxmlformats.org/officeDocument/2006/relationships/image" Target="media\image48.png"/><Relationship Id="rId54" Type="http://schemas.openxmlformats.org/officeDocument/2006/relationships/image" Target="media\image49.jpg"/><Relationship Id="rId55" Type="http://schemas.openxmlformats.org/officeDocument/2006/relationships/image" Target="media\image50.jpg"/><Relationship Id="rId56" Type="http://schemas.openxmlformats.org/officeDocument/2006/relationships/image" Target="media\image51.jpg"/><Relationship Id="rId57" Type="http://schemas.openxmlformats.org/officeDocument/2006/relationships/image" Target="media\image52.jpg"/><Relationship Id="rId58" Type="http://schemas.openxmlformats.org/officeDocument/2006/relationships/image" Target="media\image53.png"/><Relationship Id="rId59" Type="http://schemas.openxmlformats.org/officeDocument/2006/relationships/image" Target="media\image54.png"/><Relationship Id="rId60" Type="http://schemas.openxmlformats.org/officeDocument/2006/relationships/image" Target="media\image55.jpg"/><Relationship Id="rId61" Type="http://schemas.openxmlformats.org/officeDocument/2006/relationships/image" Target="media\image56.jpg"/><Relationship Id="rId62" Type="http://schemas.openxmlformats.org/officeDocument/2006/relationships/image" Target="media\image57.jpg"/><Relationship Id="rId63" Type="http://schemas.openxmlformats.org/officeDocument/2006/relationships/image" Target="media\image58.png"/><Relationship Id="rId64" Type="http://schemas.openxmlformats.org/officeDocument/2006/relationships/image" Target="media\image59.png"/><Relationship Id="rId65" Type="http://schemas.openxmlformats.org/officeDocument/2006/relationships/image" Target="media\image60.png"/><Relationship Id="rId66" Type="http://schemas.openxmlformats.org/officeDocument/2006/relationships/image" Target="media\image61.jpg"/><Relationship Id="rId67" Type="http://schemas.openxmlformats.org/officeDocument/2006/relationships/image" Target="media\image62.jpg"/><Relationship Id="rId68" Type="http://schemas.openxmlformats.org/officeDocument/2006/relationships/image" Target="media\image63.jpg"/><Relationship Id="rId69" Type="http://schemas.openxmlformats.org/officeDocument/2006/relationships/image" Target="media\image64.jpg"/><Relationship Id="rId70" Type="http://schemas.openxmlformats.org/officeDocument/2006/relationships/image" Target="media\image65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